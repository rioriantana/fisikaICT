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240" w:rsidRPr="00E97A8D" w:rsidRDefault="00CE5240" w:rsidP="008D08B1">
      <w:pPr>
        <w:autoSpaceDE w:val="0"/>
        <w:autoSpaceDN w:val="0"/>
        <w:adjustRightInd w:val="0"/>
        <w:spacing w:after="0"/>
        <w:jc w:val="center"/>
        <w:rPr>
          <w:rFonts w:ascii="Times New Roman" w:hAnsi="Times New Roman"/>
          <w:b/>
          <w:sz w:val="24"/>
          <w:szCs w:val="24"/>
          <w:lang w:val="en-US"/>
        </w:rPr>
      </w:pPr>
      <w:r w:rsidRPr="00E97A8D">
        <w:rPr>
          <w:rFonts w:ascii="Times New Roman" w:hAnsi="Times New Roman"/>
          <w:b/>
          <w:sz w:val="24"/>
          <w:szCs w:val="24"/>
          <w:lang w:val="en-US"/>
        </w:rPr>
        <w:t>BAB I</w:t>
      </w:r>
    </w:p>
    <w:p w:rsidR="0068725C" w:rsidRDefault="00441468" w:rsidP="00C628ED">
      <w:pPr>
        <w:autoSpaceDE w:val="0"/>
        <w:autoSpaceDN w:val="0"/>
        <w:adjustRightInd w:val="0"/>
        <w:spacing w:after="0"/>
        <w:jc w:val="center"/>
        <w:rPr>
          <w:rFonts w:ascii="Times New Roman" w:hAnsi="Times New Roman"/>
          <w:b/>
          <w:sz w:val="24"/>
          <w:szCs w:val="24"/>
        </w:rPr>
      </w:pPr>
      <w:r w:rsidRPr="00E97A8D">
        <w:rPr>
          <w:rFonts w:ascii="Times New Roman" w:hAnsi="Times New Roman"/>
          <w:b/>
          <w:sz w:val="24"/>
          <w:szCs w:val="24"/>
          <w:lang w:val="en-US"/>
        </w:rPr>
        <w:t>PENDAHULUAN</w:t>
      </w:r>
    </w:p>
    <w:p w:rsidR="00C628ED" w:rsidRPr="00E97A8D" w:rsidRDefault="00C628ED" w:rsidP="00C628ED">
      <w:pPr>
        <w:autoSpaceDE w:val="0"/>
        <w:autoSpaceDN w:val="0"/>
        <w:adjustRightInd w:val="0"/>
        <w:spacing w:after="0"/>
        <w:jc w:val="center"/>
        <w:rPr>
          <w:rFonts w:ascii="Times New Roman" w:hAnsi="Times New Roman"/>
          <w:b/>
          <w:sz w:val="24"/>
          <w:szCs w:val="24"/>
          <w:lang w:val="en-US"/>
        </w:rPr>
      </w:pPr>
    </w:p>
    <w:p w:rsidR="00E31897" w:rsidRPr="00E97A8D" w:rsidRDefault="00E31897" w:rsidP="00E31897">
      <w:pPr>
        <w:pStyle w:val="ListParagraph"/>
        <w:numPr>
          <w:ilvl w:val="0"/>
          <w:numId w:val="3"/>
        </w:numPr>
        <w:autoSpaceDE w:val="0"/>
        <w:autoSpaceDN w:val="0"/>
        <w:adjustRightInd w:val="0"/>
        <w:spacing w:after="0"/>
        <w:ind w:left="426" w:hanging="426"/>
        <w:jc w:val="both"/>
        <w:rPr>
          <w:rFonts w:ascii="Times New Roman" w:hAnsi="Times New Roman"/>
          <w:b/>
          <w:sz w:val="24"/>
          <w:szCs w:val="24"/>
        </w:rPr>
      </w:pPr>
      <w:r w:rsidRPr="00E97A8D">
        <w:rPr>
          <w:rFonts w:ascii="Times New Roman" w:hAnsi="Times New Roman"/>
          <w:b/>
          <w:sz w:val="24"/>
          <w:szCs w:val="24"/>
        </w:rPr>
        <w:t>Latar Belakang Masalah</w:t>
      </w:r>
    </w:p>
    <w:p w:rsidR="00E31897" w:rsidRPr="00E97A8D" w:rsidRDefault="00E31897" w:rsidP="00E31897">
      <w:pPr>
        <w:pStyle w:val="ListParagraph"/>
        <w:autoSpaceDE w:val="0"/>
        <w:autoSpaceDN w:val="0"/>
        <w:adjustRightInd w:val="0"/>
        <w:spacing w:after="0"/>
        <w:ind w:left="426" w:firstLine="474"/>
        <w:jc w:val="both"/>
        <w:rPr>
          <w:rFonts w:ascii="Times New Roman" w:hAnsi="Times New Roman"/>
          <w:sz w:val="24"/>
          <w:szCs w:val="24"/>
        </w:rPr>
      </w:pPr>
      <w:r w:rsidRPr="00E97A8D">
        <w:rPr>
          <w:rFonts w:ascii="Times New Roman" w:hAnsi="Times New Roman"/>
          <w:sz w:val="24"/>
          <w:szCs w:val="24"/>
        </w:rPr>
        <w:t>Di era globalisasi seperti sekarang ini, pemahaman dan keahlian tentang teknologi sangat diperlukan.Teknologi pada era ini sudah sangat kompleks pengaplikasiannya. Pemanfaatannya sangatlah membantu dalam semua kegiatan manusia.</w:t>
      </w:r>
    </w:p>
    <w:p w:rsidR="00E31897" w:rsidRPr="00E97A8D" w:rsidRDefault="00E31897" w:rsidP="00E31897">
      <w:pPr>
        <w:pStyle w:val="ListParagraph"/>
        <w:autoSpaceDE w:val="0"/>
        <w:autoSpaceDN w:val="0"/>
        <w:adjustRightInd w:val="0"/>
        <w:spacing w:after="0"/>
        <w:ind w:left="426" w:firstLine="474"/>
        <w:jc w:val="both"/>
        <w:rPr>
          <w:rFonts w:ascii="Times New Roman" w:hAnsi="Times New Roman"/>
          <w:sz w:val="24"/>
          <w:szCs w:val="24"/>
        </w:rPr>
      </w:pPr>
      <w:r w:rsidRPr="00E97A8D">
        <w:rPr>
          <w:rFonts w:ascii="Times New Roman" w:hAnsi="Times New Roman"/>
          <w:sz w:val="24"/>
          <w:szCs w:val="24"/>
        </w:rPr>
        <w:t>Persaingan global sangatlah menuntut seseorang akan penguasaan teknologi mutakhir. Keahlian seseorang dalam bidang teknologi akan mempermudah seseorang tersebut bersaing secara global.</w:t>
      </w:r>
    </w:p>
    <w:p w:rsidR="00E31897" w:rsidRPr="00E97A8D" w:rsidRDefault="00E31897" w:rsidP="00E31897">
      <w:pPr>
        <w:pStyle w:val="ListParagraph"/>
        <w:autoSpaceDE w:val="0"/>
        <w:autoSpaceDN w:val="0"/>
        <w:adjustRightInd w:val="0"/>
        <w:spacing w:after="0"/>
        <w:ind w:left="426" w:firstLine="474"/>
        <w:jc w:val="both"/>
        <w:rPr>
          <w:rFonts w:ascii="Times New Roman" w:hAnsi="Times New Roman"/>
          <w:sz w:val="24"/>
          <w:szCs w:val="24"/>
        </w:rPr>
      </w:pPr>
      <w:r w:rsidRPr="00E97A8D">
        <w:rPr>
          <w:rFonts w:ascii="Times New Roman" w:hAnsi="Times New Roman"/>
          <w:sz w:val="24"/>
          <w:szCs w:val="24"/>
        </w:rPr>
        <w:t>Teknologi informasi sangatlah diperlukan oleh semua manusia pada jaman sekarang. Tidak hanya sekedar komunikasi antar manusia, tetapi juga untuk komunikasi antara manusia dengan alam sekitar. Sekarang telah banyak diciptakan teknologi untuk menganalisa berbagai macam gejala alam.</w:t>
      </w:r>
    </w:p>
    <w:p w:rsidR="005B3C50" w:rsidRPr="00E97A8D" w:rsidRDefault="00E31897" w:rsidP="005B3C50">
      <w:pPr>
        <w:pStyle w:val="ListParagraph"/>
        <w:autoSpaceDE w:val="0"/>
        <w:autoSpaceDN w:val="0"/>
        <w:adjustRightInd w:val="0"/>
        <w:spacing w:after="0"/>
        <w:ind w:left="450" w:firstLine="426"/>
        <w:jc w:val="both"/>
        <w:rPr>
          <w:rFonts w:ascii="Times New Roman" w:hAnsi="Times New Roman"/>
          <w:sz w:val="24"/>
          <w:szCs w:val="24"/>
          <w:lang w:val="id-ID"/>
        </w:rPr>
      </w:pPr>
      <w:r w:rsidRPr="00E97A8D">
        <w:rPr>
          <w:rFonts w:ascii="Times New Roman" w:hAnsi="Times New Roman"/>
          <w:sz w:val="24"/>
          <w:szCs w:val="24"/>
        </w:rPr>
        <w:t>Indonesia</w:t>
      </w:r>
      <w:r w:rsidR="002327D8" w:rsidRPr="00E97A8D">
        <w:rPr>
          <w:rFonts w:ascii="Times New Roman" w:hAnsi="Times New Roman"/>
          <w:sz w:val="24"/>
          <w:szCs w:val="24"/>
          <w:lang w:val="id-ID"/>
        </w:rPr>
        <w:t xml:space="preserve"> merupakan negara kepulauan dengan mayoritas penduduknya berada di Pulau Jawa. Hampir semua instansi penting milik negara maupun swasta berada di Pulau Jawa.</w:t>
      </w:r>
      <w:r w:rsidR="005B3C50" w:rsidRPr="00E97A8D">
        <w:rPr>
          <w:rFonts w:ascii="Times New Roman" w:hAnsi="Times New Roman"/>
          <w:sz w:val="24"/>
          <w:szCs w:val="24"/>
          <w:lang w:val="id-ID"/>
        </w:rPr>
        <w:t xml:space="preserve"> Hal tersebut menyebabkan mobilitas </w:t>
      </w:r>
      <w:r w:rsidR="00235B54" w:rsidRPr="00E97A8D">
        <w:rPr>
          <w:rFonts w:ascii="Times New Roman" w:hAnsi="Times New Roman"/>
          <w:sz w:val="24"/>
          <w:szCs w:val="24"/>
          <w:lang w:val="id-ID"/>
        </w:rPr>
        <w:t xml:space="preserve">angkutan </w:t>
      </w:r>
      <w:r w:rsidR="005B3C50" w:rsidRPr="00E97A8D">
        <w:rPr>
          <w:rFonts w:ascii="Times New Roman" w:hAnsi="Times New Roman"/>
          <w:sz w:val="24"/>
          <w:szCs w:val="24"/>
          <w:lang w:val="id-ID"/>
        </w:rPr>
        <w:t>darat sangat padat.</w:t>
      </w:r>
      <w:r w:rsidR="00235B54" w:rsidRPr="00E97A8D">
        <w:rPr>
          <w:rFonts w:ascii="Times New Roman" w:hAnsi="Times New Roman"/>
          <w:sz w:val="24"/>
          <w:szCs w:val="24"/>
          <w:lang w:val="id-ID"/>
        </w:rPr>
        <w:t xml:space="preserve"> Untuk memenuhi kebutuhan penduduk Pulau Jawa,</w:t>
      </w:r>
      <w:r w:rsidR="002327D8" w:rsidRPr="00E97A8D">
        <w:rPr>
          <w:rFonts w:ascii="Times New Roman" w:hAnsi="Times New Roman"/>
          <w:sz w:val="24"/>
          <w:szCs w:val="24"/>
          <w:lang w:val="id-ID"/>
        </w:rPr>
        <w:t xml:space="preserve"> </w:t>
      </w:r>
      <w:r w:rsidR="00235B54" w:rsidRPr="00E97A8D">
        <w:rPr>
          <w:rFonts w:ascii="Times New Roman" w:hAnsi="Times New Roman"/>
          <w:sz w:val="24"/>
          <w:szCs w:val="24"/>
          <w:lang w:val="id-ID"/>
        </w:rPr>
        <w:t>t</w:t>
      </w:r>
      <w:r w:rsidR="002327D8" w:rsidRPr="00E97A8D">
        <w:rPr>
          <w:rFonts w:ascii="Times New Roman" w:hAnsi="Times New Roman"/>
          <w:sz w:val="24"/>
          <w:szCs w:val="24"/>
          <w:lang w:val="id-ID"/>
        </w:rPr>
        <w:t xml:space="preserve">idak heran </w:t>
      </w:r>
      <w:r w:rsidR="00235B54" w:rsidRPr="00E97A8D">
        <w:rPr>
          <w:rFonts w:ascii="Times New Roman" w:hAnsi="Times New Roman"/>
          <w:sz w:val="24"/>
          <w:szCs w:val="24"/>
          <w:lang w:val="id-ID"/>
        </w:rPr>
        <w:t>jika</w:t>
      </w:r>
      <w:r w:rsidR="002327D8" w:rsidRPr="00E97A8D">
        <w:rPr>
          <w:rFonts w:ascii="Times New Roman" w:hAnsi="Times New Roman"/>
          <w:sz w:val="24"/>
          <w:szCs w:val="24"/>
          <w:lang w:val="id-ID"/>
        </w:rPr>
        <w:t xml:space="preserve"> </w:t>
      </w:r>
      <w:r w:rsidR="00CE783D" w:rsidRPr="00E97A8D">
        <w:rPr>
          <w:rFonts w:ascii="Times New Roman" w:hAnsi="Times New Roman"/>
          <w:sz w:val="24"/>
          <w:szCs w:val="24"/>
          <w:lang w:val="id-ID"/>
        </w:rPr>
        <w:t xml:space="preserve">teknologi dan infrastruktur yang berada di Pulau Jawa jauh </w:t>
      </w:r>
      <w:r w:rsidR="00CB024F" w:rsidRPr="00E97A8D">
        <w:rPr>
          <w:rFonts w:ascii="Times New Roman" w:hAnsi="Times New Roman"/>
          <w:sz w:val="24"/>
          <w:szCs w:val="24"/>
          <w:lang w:val="id-ID"/>
        </w:rPr>
        <w:t xml:space="preserve">lebih </w:t>
      </w:r>
      <w:r w:rsidR="00CE783D" w:rsidRPr="00E97A8D">
        <w:rPr>
          <w:rFonts w:ascii="Times New Roman" w:hAnsi="Times New Roman"/>
          <w:sz w:val="24"/>
          <w:szCs w:val="24"/>
          <w:lang w:val="id-ID"/>
        </w:rPr>
        <w:t>maju dari pulau-pulau lainnya.</w:t>
      </w:r>
      <w:r w:rsidR="005B3C50" w:rsidRPr="00E97A8D">
        <w:rPr>
          <w:rFonts w:ascii="Times New Roman" w:hAnsi="Times New Roman"/>
          <w:sz w:val="24"/>
          <w:szCs w:val="24"/>
          <w:u w:val="single"/>
          <w:lang w:val="id-ID"/>
        </w:rPr>
        <w:t xml:space="preserve"> </w:t>
      </w:r>
    </w:p>
    <w:p w:rsidR="00E31897" w:rsidRPr="00E97A8D" w:rsidRDefault="00235B54" w:rsidP="005B3C50">
      <w:pPr>
        <w:pStyle w:val="ListParagraph"/>
        <w:autoSpaceDE w:val="0"/>
        <w:autoSpaceDN w:val="0"/>
        <w:adjustRightInd w:val="0"/>
        <w:spacing w:after="0"/>
        <w:ind w:left="450" w:firstLine="426"/>
        <w:jc w:val="both"/>
        <w:rPr>
          <w:rFonts w:ascii="Times New Roman" w:hAnsi="Times New Roman"/>
          <w:sz w:val="24"/>
          <w:szCs w:val="24"/>
          <w:lang w:val="id-ID"/>
        </w:rPr>
      </w:pPr>
      <w:r w:rsidRPr="00E97A8D">
        <w:rPr>
          <w:rFonts w:ascii="Times New Roman" w:hAnsi="Times New Roman"/>
          <w:sz w:val="24"/>
          <w:szCs w:val="24"/>
          <w:lang w:val="id-ID"/>
        </w:rPr>
        <w:t>Infrastruktur untuk transportasi darat sudah hampir merata di semua Pulau Jawa.</w:t>
      </w:r>
      <w:r w:rsidR="00E30FDF" w:rsidRPr="00E97A8D">
        <w:rPr>
          <w:rFonts w:ascii="Times New Roman" w:hAnsi="Times New Roman"/>
          <w:sz w:val="24"/>
          <w:szCs w:val="24"/>
          <w:lang w:val="id-ID"/>
        </w:rPr>
        <w:t xml:space="preserve"> Banyak terdapat jembatan yang menghubungkan antar daerah yang terpisah oleh sungai besar maupun sungai kecil. Pembangunan jembatan biasanya dilakukan dengan perencanaan pembangunan jembatan untuk jangka waktu tertentu dengan asumsi beban yang diterima pada</w:t>
      </w:r>
      <w:r w:rsidR="00222E09" w:rsidRPr="00E97A8D">
        <w:rPr>
          <w:rFonts w:ascii="Times New Roman" w:hAnsi="Times New Roman"/>
          <w:sz w:val="24"/>
          <w:szCs w:val="24"/>
          <w:lang w:val="id-ID"/>
        </w:rPr>
        <w:t xml:space="preserve"> setiap</w:t>
      </w:r>
      <w:r w:rsidR="00E30FDF" w:rsidRPr="00E97A8D">
        <w:rPr>
          <w:rFonts w:ascii="Times New Roman" w:hAnsi="Times New Roman"/>
          <w:sz w:val="24"/>
          <w:szCs w:val="24"/>
          <w:lang w:val="id-ID"/>
        </w:rPr>
        <w:t xml:space="preserve"> inter</w:t>
      </w:r>
      <w:r w:rsidR="00222E09" w:rsidRPr="00E97A8D">
        <w:rPr>
          <w:rFonts w:ascii="Times New Roman" w:hAnsi="Times New Roman"/>
          <w:sz w:val="24"/>
          <w:szCs w:val="24"/>
          <w:lang w:val="id-ID"/>
        </w:rPr>
        <w:t>val waktu tertentu. Seringkali ditemui kasus bahwa jembatan rusak sebelum waktu yang diasumsikan. Bahkan banyak didapati jembatan roboh tidak lama setelah jembatan tersebut resmi beroperasi. Ini dikarenakan tidak</w:t>
      </w:r>
      <w:r w:rsidR="00600006" w:rsidRPr="00E97A8D">
        <w:rPr>
          <w:rFonts w:ascii="Times New Roman" w:hAnsi="Times New Roman"/>
          <w:sz w:val="24"/>
          <w:szCs w:val="24"/>
          <w:lang w:val="id-ID"/>
        </w:rPr>
        <w:t xml:space="preserve"> </w:t>
      </w:r>
      <w:r w:rsidR="00222E09" w:rsidRPr="00E97A8D">
        <w:rPr>
          <w:rFonts w:ascii="Times New Roman" w:hAnsi="Times New Roman"/>
          <w:sz w:val="24"/>
          <w:szCs w:val="24"/>
          <w:lang w:val="id-ID"/>
        </w:rPr>
        <w:t xml:space="preserve">adanya analisa </w:t>
      </w:r>
      <w:r w:rsidR="00600006" w:rsidRPr="00E97A8D">
        <w:rPr>
          <w:rFonts w:ascii="Times New Roman" w:hAnsi="Times New Roman"/>
          <w:sz w:val="24"/>
          <w:szCs w:val="24"/>
          <w:lang w:val="id-ID"/>
        </w:rPr>
        <w:t xml:space="preserve">tentang </w:t>
      </w:r>
      <w:r w:rsidR="00222E09" w:rsidRPr="00E97A8D">
        <w:rPr>
          <w:rFonts w:ascii="Times New Roman" w:hAnsi="Times New Roman"/>
          <w:sz w:val="24"/>
          <w:szCs w:val="24"/>
          <w:lang w:val="id-ID"/>
        </w:rPr>
        <w:t xml:space="preserve">kekuatan struktur jembatan </w:t>
      </w:r>
      <w:r w:rsidR="00D90A39" w:rsidRPr="00E97A8D">
        <w:rPr>
          <w:rFonts w:ascii="Times New Roman" w:hAnsi="Times New Roman"/>
          <w:sz w:val="24"/>
          <w:szCs w:val="24"/>
          <w:lang w:val="id-ID"/>
        </w:rPr>
        <w:t>pasca jembatan tersebut</w:t>
      </w:r>
      <w:r w:rsidR="00222E09" w:rsidRPr="00E97A8D">
        <w:rPr>
          <w:rFonts w:ascii="Times New Roman" w:hAnsi="Times New Roman"/>
          <w:sz w:val="24"/>
          <w:szCs w:val="24"/>
          <w:lang w:val="id-ID"/>
        </w:rPr>
        <w:t xml:space="preserve"> dibangun.</w:t>
      </w:r>
    </w:p>
    <w:p w:rsidR="00763D08" w:rsidRPr="00E97A8D" w:rsidRDefault="00763D08" w:rsidP="005B3C50">
      <w:pPr>
        <w:pStyle w:val="ListParagraph"/>
        <w:autoSpaceDE w:val="0"/>
        <w:autoSpaceDN w:val="0"/>
        <w:adjustRightInd w:val="0"/>
        <w:spacing w:after="0"/>
        <w:ind w:left="450" w:firstLine="426"/>
        <w:jc w:val="both"/>
        <w:rPr>
          <w:rFonts w:ascii="Times New Roman" w:hAnsi="Times New Roman"/>
          <w:sz w:val="24"/>
          <w:szCs w:val="24"/>
          <w:lang w:val="id-ID"/>
        </w:rPr>
      </w:pPr>
      <w:r w:rsidRPr="00E97A8D">
        <w:rPr>
          <w:rFonts w:ascii="Times New Roman" w:hAnsi="Times New Roman"/>
          <w:sz w:val="24"/>
          <w:szCs w:val="24"/>
          <w:lang w:val="id-ID"/>
        </w:rPr>
        <w:t xml:space="preserve">Maka dari itu kami memiliki ide untuk mengembangkan </w:t>
      </w:r>
      <w:r w:rsidRPr="00E97A8D">
        <w:rPr>
          <w:rFonts w:ascii="Times New Roman" w:hAnsi="Times New Roman"/>
          <w:i/>
          <w:sz w:val="24"/>
          <w:szCs w:val="24"/>
          <w:lang w:val="id-ID"/>
        </w:rPr>
        <w:t xml:space="preserve">program analisa kekuatan infrastruktur jembatan dengan mengkarakteristikan gelombang permukaan jembatan menggunakan sensor accelerometer pada handphone android. </w:t>
      </w:r>
      <w:r w:rsidRPr="00E97A8D">
        <w:rPr>
          <w:rFonts w:ascii="Times New Roman" w:hAnsi="Times New Roman"/>
          <w:sz w:val="24"/>
          <w:szCs w:val="24"/>
          <w:lang w:val="id-ID"/>
        </w:rPr>
        <w:t>Program ini dirancang untuk menampilkan pola gemombang getaran pada bagian permukaan atas jembatan maupun pada bagian permukaan bawah jembatan saat jembatan tersebut mulai beroperasi.</w:t>
      </w:r>
      <w:r w:rsidR="00D90A39" w:rsidRPr="00E97A8D">
        <w:rPr>
          <w:rFonts w:ascii="Times New Roman" w:hAnsi="Times New Roman"/>
          <w:sz w:val="24"/>
          <w:szCs w:val="24"/>
          <w:lang w:val="id-ID"/>
        </w:rPr>
        <w:t xml:space="preserve"> Dari aplikasi ini diharapkan dapat meminimalisir kecelakaan akibat infrastruktur jembatan yang tidak baik dan dapat digunakan sebagai monitoring pembangunan agar jembatan yang dibangun sesuai dengan rencana awal pembangunan jembatan sehingga tidak merugikan pemerintah dan warga yang melewati fasilitas jembatan tersebut.</w:t>
      </w:r>
    </w:p>
    <w:p w:rsidR="00D90A39" w:rsidRPr="00E97A8D" w:rsidRDefault="00D90A39" w:rsidP="005B3C50">
      <w:pPr>
        <w:pStyle w:val="ListParagraph"/>
        <w:autoSpaceDE w:val="0"/>
        <w:autoSpaceDN w:val="0"/>
        <w:adjustRightInd w:val="0"/>
        <w:spacing w:after="0"/>
        <w:ind w:left="450" w:firstLine="426"/>
        <w:jc w:val="both"/>
        <w:rPr>
          <w:rFonts w:ascii="Times New Roman" w:hAnsi="Times New Roman"/>
          <w:sz w:val="24"/>
          <w:szCs w:val="24"/>
          <w:lang w:val="id-ID"/>
        </w:rPr>
      </w:pPr>
    </w:p>
    <w:p w:rsidR="00D90A39" w:rsidRPr="00E97A8D" w:rsidRDefault="00D90A39" w:rsidP="005B3C50">
      <w:pPr>
        <w:pStyle w:val="ListParagraph"/>
        <w:autoSpaceDE w:val="0"/>
        <w:autoSpaceDN w:val="0"/>
        <w:adjustRightInd w:val="0"/>
        <w:spacing w:after="0"/>
        <w:ind w:left="450" w:firstLine="426"/>
        <w:jc w:val="both"/>
        <w:rPr>
          <w:rFonts w:ascii="Times New Roman" w:hAnsi="Times New Roman"/>
          <w:sz w:val="24"/>
          <w:szCs w:val="24"/>
          <w:lang w:val="id-ID"/>
        </w:rPr>
      </w:pPr>
    </w:p>
    <w:p w:rsidR="00E31897" w:rsidRPr="00E97A8D" w:rsidRDefault="00E31897" w:rsidP="00E31897">
      <w:pPr>
        <w:pStyle w:val="ListParagraph"/>
        <w:numPr>
          <w:ilvl w:val="0"/>
          <w:numId w:val="3"/>
        </w:numPr>
        <w:autoSpaceDE w:val="0"/>
        <w:autoSpaceDN w:val="0"/>
        <w:adjustRightInd w:val="0"/>
        <w:spacing w:after="0"/>
        <w:ind w:left="426" w:hanging="426"/>
        <w:jc w:val="both"/>
        <w:rPr>
          <w:rFonts w:ascii="Times New Roman" w:hAnsi="Times New Roman"/>
          <w:b/>
          <w:sz w:val="24"/>
          <w:szCs w:val="24"/>
        </w:rPr>
      </w:pPr>
      <w:r w:rsidRPr="00E97A8D">
        <w:rPr>
          <w:rFonts w:ascii="Times New Roman" w:hAnsi="Times New Roman"/>
          <w:b/>
          <w:sz w:val="24"/>
          <w:szCs w:val="24"/>
        </w:rPr>
        <w:t>Perumusan Masalah</w:t>
      </w:r>
    </w:p>
    <w:p w:rsidR="00E31897" w:rsidRPr="00E97A8D" w:rsidRDefault="00E31897" w:rsidP="00E31897">
      <w:pPr>
        <w:pStyle w:val="ListParagraph"/>
        <w:numPr>
          <w:ilvl w:val="0"/>
          <w:numId w:val="10"/>
        </w:numPr>
        <w:autoSpaceDE w:val="0"/>
        <w:autoSpaceDN w:val="0"/>
        <w:adjustRightInd w:val="0"/>
        <w:spacing w:after="0"/>
        <w:jc w:val="both"/>
        <w:rPr>
          <w:rFonts w:ascii="Times New Roman" w:hAnsi="Times New Roman"/>
          <w:sz w:val="24"/>
          <w:szCs w:val="24"/>
        </w:rPr>
      </w:pPr>
      <w:r w:rsidRPr="00E97A8D">
        <w:rPr>
          <w:rFonts w:ascii="Times New Roman" w:hAnsi="Times New Roman"/>
          <w:sz w:val="24"/>
          <w:szCs w:val="24"/>
        </w:rPr>
        <w:t xml:space="preserve">Apakah </w:t>
      </w:r>
      <w:r w:rsidR="00D90A39" w:rsidRPr="00E97A8D">
        <w:rPr>
          <w:rFonts w:ascii="Times New Roman" w:hAnsi="Times New Roman"/>
          <w:i/>
          <w:sz w:val="24"/>
          <w:szCs w:val="24"/>
          <w:lang w:val="id-ID"/>
        </w:rPr>
        <w:t>program analisa kekuatan infrastruktur jembatan dengan mengkarakteristikan gelombang permukaan jembatan menggunakan sensor accelerometer pada handphone android</w:t>
      </w:r>
      <w:r w:rsidR="00D90A39" w:rsidRPr="00E97A8D">
        <w:rPr>
          <w:rFonts w:ascii="Times New Roman" w:hAnsi="Times New Roman"/>
          <w:sz w:val="24"/>
          <w:szCs w:val="24"/>
          <w:lang w:val="id-ID"/>
        </w:rPr>
        <w:t xml:space="preserve"> dapat dijadikan pembanding analisa pra project dan pasca project pembangunan jembatan?</w:t>
      </w:r>
    </w:p>
    <w:p w:rsidR="00E31897" w:rsidRPr="00E97A8D" w:rsidRDefault="00E31897" w:rsidP="00E31897">
      <w:pPr>
        <w:pStyle w:val="ListParagraph"/>
        <w:numPr>
          <w:ilvl w:val="0"/>
          <w:numId w:val="10"/>
        </w:numPr>
        <w:autoSpaceDE w:val="0"/>
        <w:autoSpaceDN w:val="0"/>
        <w:adjustRightInd w:val="0"/>
        <w:spacing w:after="0"/>
        <w:jc w:val="both"/>
        <w:rPr>
          <w:rFonts w:ascii="Times New Roman" w:hAnsi="Times New Roman"/>
          <w:sz w:val="24"/>
          <w:szCs w:val="24"/>
        </w:rPr>
      </w:pPr>
      <w:r w:rsidRPr="00E97A8D">
        <w:rPr>
          <w:rFonts w:ascii="Times New Roman" w:hAnsi="Times New Roman"/>
          <w:sz w:val="24"/>
          <w:szCs w:val="24"/>
        </w:rPr>
        <w:t xml:space="preserve">Apa saja pengaruh dari penggunaan </w:t>
      </w:r>
      <w:r w:rsidR="00D90A39" w:rsidRPr="00E97A8D">
        <w:rPr>
          <w:rFonts w:ascii="Times New Roman" w:hAnsi="Times New Roman"/>
          <w:sz w:val="24"/>
          <w:szCs w:val="24"/>
          <w:lang w:val="id-ID"/>
        </w:rPr>
        <w:t>program aplikasi</w:t>
      </w:r>
      <w:r w:rsidRPr="00E97A8D">
        <w:rPr>
          <w:rFonts w:ascii="Times New Roman" w:hAnsi="Times New Roman"/>
          <w:sz w:val="24"/>
          <w:szCs w:val="24"/>
        </w:rPr>
        <w:t xml:space="preserve"> ini?</w:t>
      </w:r>
    </w:p>
    <w:p w:rsidR="00E31897" w:rsidRPr="00267781" w:rsidRDefault="00E31897" w:rsidP="00E31897">
      <w:pPr>
        <w:pStyle w:val="ListParagraph"/>
        <w:numPr>
          <w:ilvl w:val="0"/>
          <w:numId w:val="10"/>
        </w:numPr>
        <w:autoSpaceDE w:val="0"/>
        <w:autoSpaceDN w:val="0"/>
        <w:adjustRightInd w:val="0"/>
        <w:spacing w:after="0"/>
        <w:jc w:val="both"/>
        <w:rPr>
          <w:rFonts w:ascii="Times New Roman" w:hAnsi="Times New Roman"/>
          <w:sz w:val="24"/>
          <w:szCs w:val="24"/>
        </w:rPr>
      </w:pPr>
      <w:r w:rsidRPr="00E97A8D">
        <w:rPr>
          <w:rFonts w:ascii="Times New Roman" w:hAnsi="Times New Roman"/>
          <w:sz w:val="24"/>
          <w:szCs w:val="24"/>
        </w:rPr>
        <w:t xml:space="preserve">Seberapa besar tingkat efisiensi penggunaan </w:t>
      </w:r>
      <w:r w:rsidR="00D90A39" w:rsidRPr="00E97A8D">
        <w:rPr>
          <w:rFonts w:ascii="Times New Roman" w:hAnsi="Times New Roman"/>
          <w:sz w:val="24"/>
          <w:szCs w:val="24"/>
          <w:lang w:val="id-ID"/>
        </w:rPr>
        <w:t>program aplikasi</w:t>
      </w:r>
      <w:r w:rsidRPr="00E97A8D">
        <w:rPr>
          <w:rFonts w:ascii="Times New Roman" w:hAnsi="Times New Roman"/>
          <w:sz w:val="24"/>
          <w:szCs w:val="24"/>
        </w:rPr>
        <w:t xml:space="preserve"> ini?</w:t>
      </w:r>
    </w:p>
    <w:p w:rsidR="00267781" w:rsidRPr="00E97A8D" w:rsidRDefault="00267781" w:rsidP="00267781">
      <w:pPr>
        <w:pStyle w:val="ListParagraph"/>
        <w:autoSpaceDE w:val="0"/>
        <w:autoSpaceDN w:val="0"/>
        <w:adjustRightInd w:val="0"/>
        <w:spacing w:after="0"/>
        <w:jc w:val="both"/>
        <w:rPr>
          <w:rFonts w:ascii="Times New Roman" w:hAnsi="Times New Roman"/>
          <w:sz w:val="24"/>
          <w:szCs w:val="24"/>
        </w:rPr>
      </w:pPr>
    </w:p>
    <w:p w:rsidR="00E31897" w:rsidRPr="00E97A8D" w:rsidRDefault="00E31897" w:rsidP="00E31897">
      <w:pPr>
        <w:pStyle w:val="ListParagraph"/>
        <w:numPr>
          <w:ilvl w:val="0"/>
          <w:numId w:val="3"/>
        </w:numPr>
        <w:autoSpaceDE w:val="0"/>
        <w:autoSpaceDN w:val="0"/>
        <w:adjustRightInd w:val="0"/>
        <w:spacing w:after="0"/>
        <w:ind w:left="426" w:hanging="426"/>
        <w:jc w:val="both"/>
        <w:rPr>
          <w:rFonts w:ascii="Times New Roman" w:hAnsi="Times New Roman"/>
          <w:b/>
          <w:sz w:val="24"/>
          <w:szCs w:val="24"/>
        </w:rPr>
      </w:pPr>
      <w:r w:rsidRPr="00E97A8D">
        <w:rPr>
          <w:rFonts w:ascii="Times New Roman" w:hAnsi="Times New Roman"/>
          <w:b/>
          <w:sz w:val="24"/>
          <w:szCs w:val="24"/>
        </w:rPr>
        <w:t>Tujuan Program</w:t>
      </w:r>
    </w:p>
    <w:p w:rsidR="00E31897" w:rsidRPr="00E97A8D" w:rsidRDefault="00E31897" w:rsidP="00E31897">
      <w:pPr>
        <w:pStyle w:val="ListParagraph"/>
        <w:numPr>
          <w:ilvl w:val="0"/>
          <w:numId w:val="11"/>
        </w:numPr>
        <w:spacing w:after="0"/>
        <w:jc w:val="both"/>
        <w:rPr>
          <w:rFonts w:ascii="Times New Roman" w:hAnsi="Times New Roman"/>
          <w:sz w:val="24"/>
          <w:szCs w:val="24"/>
        </w:rPr>
      </w:pPr>
      <w:r w:rsidRPr="00E97A8D">
        <w:rPr>
          <w:rFonts w:ascii="Times New Roman" w:hAnsi="Times New Roman"/>
          <w:sz w:val="24"/>
          <w:szCs w:val="24"/>
        </w:rPr>
        <w:t xml:space="preserve">Menciptakan </w:t>
      </w:r>
      <w:r w:rsidR="00D90A39" w:rsidRPr="00E97A8D">
        <w:rPr>
          <w:rFonts w:ascii="Times New Roman" w:hAnsi="Times New Roman"/>
          <w:sz w:val="24"/>
          <w:szCs w:val="24"/>
          <w:lang w:val="id-ID"/>
        </w:rPr>
        <w:t>program</w:t>
      </w:r>
      <w:r w:rsidRPr="00E97A8D">
        <w:rPr>
          <w:rFonts w:ascii="Times New Roman" w:hAnsi="Times New Roman"/>
          <w:sz w:val="24"/>
          <w:szCs w:val="24"/>
        </w:rPr>
        <w:t xml:space="preserve"> aplikasi</w:t>
      </w:r>
      <w:r w:rsidR="003D315A" w:rsidRPr="00E97A8D">
        <w:rPr>
          <w:rFonts w:ascii="Times New Roman" w:hAnsi="Times New Roman"/>
          <w:sz w:val="24"/>
          <w:szCs w:val="24"/>
          <w:lang w:val="id-ID"/>
        </w:rPr>
        <w:t xml:space="preserve"> yang digunakan </w:t>
      </w:r>
      <w:r w:rsidR="00B46BE2" w:rsidRPr="00E97A8D">
        <w:rPr>
          <w:rFonts w:ascii="Times New Roman" w:hAnsi="Times New Roman"/>
          <w:sz w:val="24"/>
          <w:szCs w:val="24"/>
          <w:lang w:val="id-ID"/>
        </w:rPr>
        <w:t>untuk</w:t>
      </w:r>
      <w:r w:rsidR="003D315A" w:rsidRPr="00E97A8D">
        <w:rPr>
          <w:rFonts w:ascii="Times New Roman" w:hAnsi="Times New Roman"/>
          <w:sz w:val="24"/>
          <w:szCs w:val="24"/>
          <w:lang w:val="id-ID"/>
        </w:rPr>
        <w:t xml:space="preserve"> </w:t>
      </w:r>
      <w:r w:rsidR="00B46BE2" w:rsidRPr="00E97A8D">
        <w:rPr>
          <w:rFonts w:ascii="Times New Roman" w:hAnsi="Times New Roman"/>
          <w:sz w:val="24"/>
          <w:szCs w:val="24"/>
          <w:lang w:val="id-ID"/>
        </w:rPr>
        <w:t>meng</w:t>
      </w:r>
      <w:r w:rsidR="003D315A" w:rsidRPr="00E97A8D">
        <w:rPr>
          <w:rFonts w:ascii="Times New Roman" w:hAnsi="Times New Roman"/>
          <w:sz w:val="24"/>
          <w:szCs w:val="24"/>
          <w:lang w:val="id-ID"/>
        </w:rPr>
        <w:t>analisa</w:t>
      </w:r>
      <w:r w:rsidR="00B46BE2" w:rsidRPr="00E97A8D">
        <w:rPr>
          <w:rFonts w:ascii="Times New Roman" w:hAnsi="Times New Roman"/>
          <w:sz w:val="24"/>
          <w:szCs w:val="24"/>
          <w:lang w:val="id-ID"/>
        </w:rPr>
        <w:t xml:space="preserve"> kekuatan infrastruktur jembatan </w:t>
      </w:r>
      <w:r w:rsidR="003D315A" w:rsidRPr="00E97A8D">
        <w:rPr>
          <w:rFonts w:ascii="Times New Roman" w:hAnsi="Times New Roman"/>
          <w:sz w:val="24"/>
          <w:szCs w:val="24"/>
          <w:lang w:val="id-ID"/>
        </w:rPr>
        <w:t>pasca pembangunan jembatan</w:t>
      </w:r>
      <w:r w:rsidRPr="00E97A8D">
        <w:rPr>
          <w:rFonts w:ascii="Times New Roman" w:hAnsi="Times New Roman"/>
          <w:sz w:val="24"/>
          <w:szCs w:val="24"/>
        </w:rPr>
        <w:t xml:space="preserve"> </w:t>
      </w:r>
      <w:r w:rsidR="00D90A39" w:rsidRPr="00E97A8D">
        <w:rPr>
          <w:rFonts w:ascii="Times New Roman" w:hAnsi="Times New Roman"/>
          <w:sz w:val="24"/>
          <w:szCs w:val="24"/>
          <w:lang w:val="id-ID"/>
        </w:rPr>
        <w:t>sebagai  pembanding analisa</w:t>
      </w:r>
      <w:r w:rsidR="00B46BE2" w:rsidRPr="00E97A8D">
        <w:rPr>
          <w:rFonts w:ascii="Times New Roman" w:hAnsi="Times New Roman"/>
          <w:sz w:val="24"/>
          <w:szCs w:val="24"/>
          <w:lang w:val="id-ID"/>
        </w:rPr>
        <w:t xml:space="preserve"> kekuatan infrastruktur jembatan </w:t>
      </w:r>
      <w:r w:rsidR="00D90A39" w:rsidRPr="00E97A8D">
        <w:rPr>
          <w:rFonts w:ascii="Times New Roman" w:hAnsi="Times New Roman"/>
          <w:sz w:val="24"/>
          <w:szCs w:val="24"/>
          <w:lang w:val="id-ID"/>
        </w:rPr>
        <w:t>pra pembangunan jembatan.</w:t>
      </w:r>
    </w:p>
    <w:p w:rsidR="00E31897" w:rsidRPr="00E97A8D" w:rsidRDefault="00E31897" w:rsidP="00E31897">
      <w:pPr>
        <w:pStyle w:val="ListParagraph"/>
        <w:numPr>
          <w:ilvl w:val="0"/>
          <w:numId w:val="11"/>
        </w:numPr>
        <w:spacing w:after="0"/>
        <w:jc w:val="both"/>
        <w:rPr>
          <w:rFonts w:ascii="Times New Roman" w:hAnsi="Times New Roman"/>
          <w:sz w:val="24"/>
          <w:szCs w:val="24"/>
        </w:rPr>
      </w:pPr>
      <w:r w:rsidRPr="00E97A8D">
        <w:rPr>
          <w:rFonts w:ascii="Times New Roman" w:hAnsi="Times New Roman"/>
          <w:sz w:val="24"/>
          <w:szCs w:val="24"/>
        </w:rPr>
        <w:t xml:space="preserve">Menciptakan sistem </w:t>
      </w:r>
      <w:r w:rsidR="00B46BE2" w:rsidRPr="00E97A8D">
        <w:rPr>
          <w:rFonts w:ascii="Times New Roman" w:hAnsi="Times New Roman"/>
          <w:sz w:val="24"/>
          <w:szCs w:val="24"/>
          <w:lang w:val="id-ID"/>
        </w:rPr>
        <w:t>analisa kekuatan infrastruktur jembatan dengan metode telemetri dan memanfaatkan perangkat android sebagai alat sensor penerima gelombang getaran.</w:t>
      </w:r>
    </w:p>
    <w:p w:rsidR="00E31897" w:rsidRPr="00E97A8D" w:rsidRDefault="00E31897" w:rsidP="00D17A44">
      <w:pPr>
        <w:pStyle w:val="ListParagraph"/>
        <w:numPr>
          <w:ilvl w:val="0"/>
          <w:numId w:val="11"/>
        </w:numPr>
        <w:spacing w:after="0"/>
        <w:jc w:val="both"/>
        <w:rPr>
          <w:rFonts w:ascii="Times New Roman" w:hAnsi="Times New Roman"/>
          <w:sz w:val="24"/>
          <w:szCs w:val="24"/>
          <w:lang w:val="id-ID"/>
        </w:rPr>
      </w:pPr>
      <w:r w:rsidRPr="00E97A8D">
        <w:rPr>
          <w:rFonts w:ascii="Times New Roman" w:hAnsi="Times New Roman"/>
          <w:sz w:val="24"/>
          <w:szCs w:val="24"/>
        </w:rPr>
        <w:t>Untuk memperluas keahlian mahasiswa dalam memanfaatkan teknologi menjadi suatu instrumentasi yang bisa dimanfaatkan pada kehidupan sehari-hari.</w:t>
      </w:r>
    </w:p>
    <w:p w:rsidR="00D17A44" w:rsidRPr="00E97A8D" w:rsidRDefault="00D17A44" w:rsidP="00D17A44">
      <w:pPr>
        <w:spacing w:after="0"/>
        <w:jc w:val="both"/>
        <w:rPr>
          <w:rFonts w:ascii="Times New Roman" w:hAnsi="Times New Roman"/>
          <w:sz w:val="24"/>
          <w:szCs w:val="24"/>
        </w:rPr>
      </w:pPr>
    </w:p>
    <w:p w:rsidR="00B46BE2" w:rsidRPr="00E97A8D" w:rsidRDefault="00B46BE2">
      <w:pPr>
        <w:spacing w:after="0" w:line="240" w:lineRule="auto"/>
        <w:rPr>
          <w:rFonts w:ascii="Times New Roman" w:hAnsi="Times New Roman"/>
          <w:sz w:val="24"/>
          <w:szCs w:val="24"/>
        </w:rPr>
      </w:pPr>
      <w:r w:rsidRPr="00E97A8D">
        <w:rPr>
          <w:rFonts w:ascii="Times New Roman" w:hAnsi="Times New Roman"/>
          <w:sz w:val="24"/>
          <w:szCs w:val="24"/>
        </w:rPr>
        <w:br w:type="page"/>
      </w:r>
    </w:p>
    <w:p w:rsidR="00D14F49" w:rsidRPr="00E97A8D" w:rsidRDefault="00D14F49" w:rsidP="00B46BE2">
      <w:pPr>
        <w:spacing w:after="0"/>
        <w:jc w:val="center"/>
        <w:rPr>
          <w:rFonts w:ascii="Times New Roman" w:hAnsi="Times New Roman"/>
          <w:b/>
          <w:sz w:val="24"/>
          <w:szCs w:val="24"/>
          <w:lang w:val="en-US"/>
        </w:rPr>
      </w:pPr>
      <w:r w:rsidRPr="00E97A8D">
        <w:rPr>
          <w:rFonts w:ascii="Times New Roman" w:hAnsi="Times New Roman"/>
          <w:b/>
          <w:sz w:val="24"/>
          <w:szCs w:val="24"/>
          <w:lang w:val="en-US"/>
        </w:rPr>
        <w:lastRenderedPageBreak/>
        <w:t>BAB II</w:t>
      </w:r>
    </w:p>
    <w:p w:rsidR="00D14F49" w:rsidRPr="00E97A8D" w:rsidRDefault="00D14F49" w:rsidP="00FF5802">
      <w:pPr>
        <w:spacing w:after="0"/>
        <w:jc w:val="center"/>
        <w:rPr>
          <w:rFonts w:ascii="Times New Roman" w:hAnsi="Times New Roman"/>
          <w:b/>
          <w:sz w:val="24"/>
          <w:szCs w:val="24"/>
          <w:lang w:val="en-US"/>
        </w:rPr>
      </w:pPr>
      <w:r w:rsidRPr="00E97A8D">
        <w:rPr>
          <w:rFonts w:ascii="Times New Roman" w:hAnsi="Times New Roman"/>
          <w:b/>
          <w:sz w:val="24"/>
          <w:szCs w:val="24"/>
          <w:lang w:val="en-US"/>
        </w:rPr>
        <w:t>TINJAUAN PUSTAKA</w:t>
      </w:r>
    </w:p>
    <w:p w:rsidR="00D14F49" w:rsidRPr="00E97A8D" w:rsidRDefault="00D14F49" w:rsidP="00FF5802">
      <w:pPr>
        <w:spacing w:after="0"/>
        <w:rPr>
          <w:rFonts w:ascii="Times New Roman" w:hAnsi="Times New Roman"/>
          <w:b/>
          <w:sz w:val="24"/>
          <w:szCs w:val="24"/>
          <w:lang w:val="en-US"/>
        </w:rPr>
      </w:pPr>
    </w:p>
    <w:p w:rsidR="003743D4" w:rsidRPr="00E97A8D" w:rsidRDefault="003743D4" w:rsidP="00FF5802">
      <w:pPr>
        <w:pStyle w:val="ListParagraph"/>
        <w:numPr>
          <w:ilvl w:val="3"/>
          <w:numId w:val="3"/>
        </w:numPr>
        <w:spacing w:after="0"/>
        <w:ind w:left="360"/>
        <w:rPr>
          <w:rFonts w:ascii="Times New Roman" w:hAnsi="Times New Roman"/>
          <w:b/>
          <w:sz w:val="24"/>
          <w:szCs w:val="24"/>
        </w:rPr>
      </w:pPr>
      <w:r w:rsidRPr="00E97A8D">
        <w:rPr>
          <w:rFonts w:ascii="Times New Roman" w:hAnsi="Times New Roman"/>
          <w:b/>
          <w:sz w:val="24"/>
          <w:szCs w:val="24"/>
        </w:rPr>
        <w:t>Tinjauan Pustaka</w:t>
      </w:r>
    </w:p>
    <w:p w:rsidR="00CB75F7" w:rsidRPr="00E97A8D" w:rsidRDefault="00CB75F7" w:rsidP="00FF5802">
      <w:pPr>
        <w:spacing w:after="0"/>
        <w:ind w:left="450" w:firstLine="450"/>
        <w:jc w:val="both"/>
        <w:rPr>
          <w:rFonts w:ascii="Times New Roman" w:hAnsi="Times New Roman"/>
          <w:color w:val="000000"/>
          <w:sz w:val="24"/>
          <w:szCs w:val="24"/>
          <w:shd w:val="clear" w:color="auto" w:fill="FFFFFF"/>
        </w:rPr>
      </w:pPr>
      <w:r w:rsidRPr="00E97A8D">
        <w:rPr>
          <w:rFonts w:ascii="Times New Roman" w:hAnsi="Times New Roman"/>
          <w:color w:val="000000"/>
          <w:sz w:val="24"/>
          <w:szCs w:val="24"/>
          <w:shd w:val="clear" w:color="auto" w:fill="FFFFFF"/>
        </w:rPr>
        <w:t>Berdasarkan Peraturan Pemerintah No 25/PRT/M/2007</w:t>
      </w:r>
      <w:r w:rsidR="00DE2E31" w:rsidRPr="00E97A8D">
        <w:rPr>
          <w:rFonts w:ascii="Times New Roman" w:hAnsi="Times New Roman"/>
          <w:color w:val="000000"/>
          <w:sz w:val="24"/>
          <w:szCs w:val="24"/>
          <w:shd w:val="clear" w:color="auto" w:fill="FFFFFF"/>
        </w:rPr>
        <w:t xml:space="preserve"> tentang pedoman sertifikat. Laik fungsi bangunan gedung, suatu bangunan dinyatakan laik fungsi bila telah memenuhi persyaratan kelaikan fungsi bangunan gedung. Kelaikan tersebut mencakup kondisi keselamatan, kesehatan, kemudahan dan kenyamanan yang memenuhi prasyarat teknis oleh kinerja bangunan gedung. </w:t>
      </w:r>
    </w:p>
    <w:p w:rsidR="00D92A85" w:rsidRPr="00E97A8D" w:rsidRDefault="00D92A85" w:rsidP="00FF5802">
      <w:pPr>
        <w:spacing w:after="0"/>
        <w:ind w:left="450" w:firstLine="450"/>
        <w:jc w:val="both"/>
        <w:rPr>
          <w:rFonts w:ascii="Times New Roman" w:hAnsi="Times New Roman"/>
          <w:color w:val="000000"/>
          <w:sz w:val="24"/>
          <w:szCs w:val="24"/>
          <w:shd w:val="clear" w:color="auto" w:fill="FFFFFF"/>
        </w:rPr>
      </w:pPr>
      <w:r w:rsidRPr="00E97A8D">
        <w:rPr>
          <w:rFonts w:ascii="Times New Roman" w:hAnsi="Times New Roman"/>
          <w:color w:val="000000"/>
          <w:sz w:val="24"/>
          <w:szCs w:val="24"/>
          <w:shd w:val="clear" w:color="auto" w:fill="FFFFFF"/>
        </w:rPr>
        <w:t xml:space="preserve">Pemeliharaan yang baik dapat menjadikan </w:t>
      </w:r>
      <w:r w:rsidR="009C44F1" w:rsidRPr="00E97A8D">
        <w:rPr>
          <w:rFonts w:ascii="Times New Roman" w:hAnsi="Times New Roman"/>
          <w:color w:val="000000"/>
          <w:sz w:val="24"/>
          <w:szCs w:val="24"/>
          <w:shd w:val="clear" w:color="auto" w:fill="FFFFFF"/>
        </w:rPr>
        <w:t>bangunan mencapai service life time-nya. Permen PU No 24/PRT/M/2008 menjelaskan lingkup pemeliharaan bangunan secara arsitektural, struktural, mekanikal, elektrikal, tata ruang luar, tata ruang graha.</w:t>
      </w:r>
    </w:p>
    <w:p w:rsidR="00DE2E31" w:rsidRPr="00E97A8D" w:rsidRDefault="00DE2E31" w:rsidP="00FF5802">
      <w:pPr>
        <w:spacing w:after="0"/>
        <w:ind w:left="450" w:firstLine="450"/>
        <w:jc w:val="both"/>
        <w:rPr>
          <w:rFonts w:ascii="Times New Roman" w:hAnsi="Times New Roman"/>
          <w:color w:val="000000"/>
          <w:sz w:val="24"/>
          <w:szCs w:val="24"/>
          <w:shd w:val="clear" w:color="auto" w:fill="FFFFFF"/>
        </w:rPr>
      </w:pPr>
      <w:r w:rsidRPr="00E97A8D">
        <w:rPr>
          <w:rFonts w:ascii="Times New Roman" w:hAnsi="Times New Roman"/>
          <w:color w:val="000000"/>
          <w:sz w:val="24"/>
          <w:szCs w:val="24"/>
          <w:shd w:val="clear" w:color="auto" w:fill="FFFFFF"/>
        </w:rPr>
        <w:t xml:space="preserve">Keselamatan adalah kondisi kemampuan mendukung beban muatan, serta kemampuan dalam mencegah dan menanggulangi bahaya kebakaran dan bahaya petir yang memenuhi persyaratan teknis kerja bangunan gedung. Kesehatan adalah kondisi penghawaan, pencahayaan, </w:t>
      </w:r>
      <w:r w:rsidR="00D70863" w:rsidRPr="00E97A8D">
        <w:rPr>
          <w:rFonts w:ascii="Times New Roman" w:hAnsi="Times New Roman"/>
          <w:color w:val="000000"/>
          <w:sz w:val="24"/>
          <w:szCs w:val="24"/>
          <w:shd w:val="clear" w:color="auto" w:fill="FFFFFF"/>
        </w:rPr>
        <w:t>kondisi air bersih, sanitasi dan penggunaan bahan bangunan gedung. Kenyamanan adalah kondisi kenyamanan ruang gerak, dan hubungan antar ruang, kondisi udara, tingkat kebisingan dan getaran.</w:t>
      </w:r>
      <w:r w:rsidR="00744869">
        <w:rPr>
          <w:rFonts w:ascii="Times New Roman" w:hAnsi="Times New Roman"/>
          <w:color w:val="000000"/>
          <w:sz w:val="24"/>
          <w:szCs w:val="24"/>
          <w:shd w:val="clear" w:color="auto" w:fill="FFFFFF"/>
        </w:rPr>
        <w:t xml:space="preserve"> (Indra, 2012)</w:t>
      </w:r>
    </w:p>
    <w:p w:rsidR="007A5EC8" w:rsidRPr="00E97A8D" w:rsidRDefault="007A5EC8" w:rsidP="00FF5802">
      <w:pPr>
        <w:spacing w:after="0"/>
        <w:ind w:left="450" w:firstLine="450"/>
        <w:jc w:val="both"/>
        <w:rPr>
          <w:rFonts w:ascii="Times New Roman" w:hAnsi="Times New Roman"/>
          <w:color w:val="000000" w:themeColor="text1"/>
          <w:sz w:val="24"/>
          <w:szCs w:val="24"/>
          <w:lang w:val="en-US"/>
        </w:rPr>
      </w:pPr>
      <w:r w:rsidRPr="00E97A8D">
        <w:rPr>
          <w:rFonts w:ascii="Times New Roman" w:hAnsi="Times New Roman"/>
          <w:bCs/>
          <w:color w:val="000000" w:themeColor="text1"/>
          <w:sz w:val="24"/>
          <w:szCs w:val="24"/>
          <w:shd w:val="clear" w:color="auto" w:fill="FFFFFF"/>
        </w:rPr>
        <w:t>Android</w:t>
      </w:r>
      <w:r w:rsidRPr="00E97A8D">
        <w:rPr>
          <w:rStyle w:val="apple-converted-space"/>
          <w:rFonts w:ascii="Times New Roman" w:hAnsi="Times New Roman"/>
          <w:color w:val="000000" w:themeColor="text1"/>
          <w:sz w:val="24"/>
          <w:szCs w:val="24"/>
          <w:shd w:val="clear" w:color="auto" w:fill="FFFFFF"/>
        </w:rPr>
        <w:t> </w:t>
      </w:r>
      <w:r w:rsidRPr="00E97A8D">
        <w:rPr>
          <w:rFonts w:ascii="Times New Roman" w:hAnsi="Times New Roman"/>
          <w:color w:val="000000" w:themeColor="text1"/>
          <w:sz w:val="24"/>
          <w:szCs w:val="24"/>
          <w:shd w:val="clear" w:color="auto" w:fill="FFFFFF"/>
        </w:rPr>
        <w:t>adalah</w:t>
      </w:r>
      <w:r w:rsidRPr="00E97A8D">
        <w:rPr>
          <w:rStyle w:val="apple-converted-space"/>
          <w:rFonts w:ascii="Times New Roman" w:hAnsi="Times New Roman"/>
          <w:color w:val="000000" w:themeColor="text1"/>
          <w:sz w:val="24"/>
          <w:szCs w:val="24"/>
          <w:shd w:val="clear" w:color="auto" w:fill="FFFFFF"/>
        </w:rPr>
        <w:t> </w:t>
      </w:r>
      <w:hyperlink r:id="rId8" w:tooltip="Sistem operasi" w:history="1">
        <w:r w:rsidRPr="00E97A8D">
          <w:rPr>
            <w:rStyle w:val="Hyperlink"/>
            <w:rFonts w:ascii="Times New Roman" w:hAnsi="Times New Roman"/>
            <w:color w:val="000000" w:themeColor="text1"/>
            <w:sz w:val="24"/>
            <w:szCs w:val="24"/>
            <w:u w:val="none"/>
            <w:shd w:val="clear" w:color="auto" w:fill="FFFFFF"/>
          </w:rPr>
          <w:t>sistem operasi</w:t>
        </w:r>
      </w:hyperlink>
      <w:r w:rsidRPr="00E97A8D">
        <w:rPr>
          <w:rStyle w:val="apple-converted-space"/>
          <w:rFonts w:ascii="Times New Roman" w:hAnsi="Times New Roman"/>
          <w:color w:val="000000" w:themeColor="text1"/>
          <w:sz w:val="24"/>
          <w:szCs w:val="24"/>
          <w:shd w:val="clear" w:color="auto" w:fill="FFFFFF"/>
        </w:rPr>
        <w:t> </w:t>
      </w:r>
      <w:r w:rsidRPr="00E97A8D">
        <w:rPr>
          <w:rFonts w:ascii="Times New Roman" w:hAnsi="Times New Roman"/>
          <w:color w:val="000000" w:themeColor="text1"/>
          <w:sz w:val="24"/>
          <w:szCs w:val="24"/>
          <w:shd w:val="clear" w:color="auto" w:fill="FFFFFF"/>
        </w:rPr>
        <w:t>berbasis</w:t>
      </w:r>
      <w:r w:rsidRPr="00E97A8D">
        <w:rPr>
          <w:rStyle w:val="apple-converted-space"/>
          <w:rFonts w:ascii="Times New Roman" w:hAnsi="Times New Roman"/>
          <w:color w:val="000000" w:themeColor="text1"/>
          <w:sz w:val="24"/>
          <w:szCs w:val="24"/>
          <w:shd w:val="clear" w:color="auto" w:fill="FFFFFF"/>
        </w:rPr>
        <w:t> </w:t>
      </w:r>
      <w:hyperlink r:id="rId9" w:tooltip="Linux" w:history="1">
        <w:r w:rsidRPr="00E97A8D">
          <w:rPr>
            <w:rStyle w:val="Hyperlink"/>
            <w:rFonts w:ascii="Times New Roman" w:hAnsi="Times New Roman"/>
            <w:color w:val="000000" w:themeColor="text1"/>
            <w:sz w:val="24"/>
            <w:szCs w:val="24"/>
            <w:u w:val="none"/>
            <w:shd w:val="clear" w:color="auto" w:fill="FFFFFF"/>
          </w:rPr>
          <w:t>Linux</w:t>
        </w:r>
      </w:hyperlink>
      <w:r w:rsidRPr="00E97A8D">
        <w:rPr>
          <w:rStyle w:val="apple-converted-space"/>
          <w:rFonts w:ascii="Times New Roman" w:hAnsi="Times New Roman"/>
          <w:color w:val="000000" w:themeColor="text1"/>
          <w:sz w:val="24"/>
          <w:szCs w:val="24"/>
          <w:shd w:val="clear" w:color="auto" w:fill="FFFFFF"/>
        </w:rPr>
        <w:t> </w:t>
      </w:r>
      <w:r w:rsidRPr="00E97A8D">
        <w:rPr>
          <w:rFonts w:ascii="Times New Roman" w:hAnsi="Times New Roman"/>
          <w:color w:val="000000" w:themeColor="text1"/>
          <w:sz w:val="24"/>
          <w:szCs w:val="24"/>
          <w:shd w:val="clear" w:color="auto" w:fill="FFFFFF"/>
        </w:rPr>
        <w:t>yang dirancang untuk perangkat seluler</w:t>
      </w:r>
      <w:r w:rsidRPr="00E97A8D">
        <w:rPr>
          <w:rStyle w:val="apple-converted-space"/>
          <w:rFonts w:ascii="Times New Roman" w:hAnsi="Times New Roman"/>
          <w:color w:val="000000" w:themeColor="text1"/>
          <w:sz w:val="24"/>
          <w:szCs w:val="24"/>
          <w:shd w:val="clear" w:color="auto" w:fill="FFFFFF"/>
        </w:rPr>
        <w:t> </w:t>
      </w:r>
      <w:hyperlink r:id="rId10" w:tooltip="Layar sentuh" w:history="1">
        <w:r w:rsidR="00327F88" w:rsidRPr="00E97A8D">
          <w:rPr>
            <w:rStyle w:val="Hyperlink"/>
            <w:rFonts w:ascii="Times New Roman" w:hAnsi="Times New Roman"/>
            <w:color w:val="000000" w:themeColor="text1"/>
            <w:sz w:val="24"/>
            <w:szCs w:val="24"/>
            <w:u w:val="none"/>
            <w:shd w:val="clear" w:color="auto" w:fill="FFFFFF"/>
          </w:rPr>
          <w:t>layar</w:t>
        </w:r>
        <w:r w:rsidRPr="00E97A8D">
          <w:rPr>
            <w:rStyle w:val="Hyperlink"/>
            <w:rFonts w:ascii="Times New Roman" w:hAnsi="Times New Roman"/>
            <w:color w:val="000000" w:themeColor="text1"/>
            <w:sz w:val="24"/>
            <w:szCs w:val="24"/>
            <w:u w:val="none"/>
            <w:shd w:val="clear" w:color="auto" w:fill="FFFFFF"/>
          </w:rPr>
          <w:t>sentuh</w:t>
        </w:r>
      </w:hyperlink>
      <w:r w:rsidRPr="00E97A8D">
        <w:rPr>
          <w:rStyle w:val="apple-converted-space"/>
          <w:rFonts w:ascii="Times New Roman" w:hAnsi="Times New Roman"/>
          <w:color w:val="000000" w:themeColor="text1"/>
          <w:sz w:val="24"/>
          <w:szCs w:val="24"/>
          <w:shd w:val="clear" w:color="auto" w:fill="FFFFFF"/>
        </w:rPr>
        <w:t> </w:t>
      </w:r>
      <w:r w:rsidRPr="00E97A8D">
        <w:rPr>
          <w:rFonts w:ascii="Times New Roman" w:hAnsi="Times New Roman"/>
          <w:color w:val="000000" w:themeColor="text1"/>
          <w:sz w:val="24"/>
          <w:szCs w:val="24"/>
          <w:shd w:val="clear" w:color="auto" w:fill="FFFFFF"/>
        </w:rPr>
        <w:t>seperti</w:t>
      </w:r>
      <w:hyperlink r:id="rId11" w:tooltip="Telepon pintar" w:history="1">
        <w:r w:rsidRPr="00E97A8D">
          <w:rPr>
            <w:rStyle w:val="Hyperlink"/>
            <w:rFonts w:ascii="Times New Roman" w:hAnsi="Times New Roman"/>
            <w:color w:val="000000" w:themeColor="text1"/>
            <w:sz w:val="24"/>
            <w:szCs w:val="24"/>
            <w:u w:val="none"/>
            <w:shd w:val="clear" w:color="auto" w:fill="FFFFFF"/>
          </w:rPr>
          <w:t>telepon pintar</w:t>
        </w:r>
      </w:hyperlink>
      <w:r w:rsidRPr="00E97A8D">
        <w:rPr>
          <w:rStyle w:val="apple-converted-space"/>
          <w:rFonts w:ascii="Times New Roman" w:hAnsi="Times New Roman"/>
          <w:color w:val="000000" w:themeColor="text1"/>
          <w:sz w:val="24"/>
          <w:szCs w:val="24"/>
          <w:shd w:val="clear" w:color="auto" w:fill="FFFFFF"/>
        </w:rPr>
        <w:t> </w:t>
      </w:r>
      <w:r w:rsidRPr="00E97A8D">
        <w:rPr>
          <w:rFonts w:ascii="Times New Roman" w:hAnsi="Times New Roman"/>
          <w:color w:val="000000" w:themeColor="text1"/>
          <w:sz w:val="24"/>
          <w:szCs w:val="24"/>
          <w:shd w:val="clear" w:color="auto" w:fill="FFFFFF"/>
        </w:rPr>
        <w:t>dan</w:t>
      </w:r>
      <w:r w:rsidRPr="00E97A8D">
        <w:rPr>
          <w:rStyle w:val="apple-converted-space"/>
          <w:rFonts w:ascii="Times New Roman" w:hAnsi="Times New Roman"/>
          <w:color w:val="000000" w:themeColor="text1"/>
          <w:sz w:val="24"/>
          <w:szCs w:val="24"/>
          <w:shd w:val="clear" w:color="auto" w:fill="FFFFFF"/>
        </w:rPr>
        <w:t> </w:t>
      </w:r>
      <w:hyperlink r:id="rId12" w:tooltip="Komputer tablet" w:history="1">
        <w:r w:rsidRPr="00E97A8D">
          <w:rPr>
            <w:rStyle w:val="Hyperlink"/>
            <w:rFonts w:ascii="Times New Roman" w:hAnsi="Times New Roman"/>
            <w:color w:val="000000" w:themeColor="text1"/>
            <w:sz w:val="24"/>
            <w:szCs w:val="24"/>
            <w:u w:val="none"/>
            <w:shd w:val="clear" w:color="auto" w:fill="FFFFFF"/>
          </w:rPr>
          <w:t>komputer tablet</w:t>
        </w:r>
      </w:hyperlink>
      <w:r w:rsidRPr="00E97A8D">
        <w:rPr>
          <w:rFonts w:ascii="Times New Roman" w:hAnsi="Times New Roman"/>
          <w:color w:val="000000" w:themeColor="text1"/>
          <w:sz w:val="24"/>
          <w:szCs w:val="24"/>
          <w:shd w:val="clear" w:color="auto" w:fill="FFFFFF"/>
        </w:rPr>
        <w:t>. Android awalnya dikembangkan oleh Android, Inc., dengan dukungan finansial dari</w:t>
      </w:r>
      <w:r w:rsidRPr="00E97A8D">
        <w:rPr>
          <w:rStyle w:val="apple-converted-space"/>
          <w:rFonts w:ascii="Times New Roman" w:hAnsi="Times New Roman"/>
          <w:color w:val="000000" w:themeColor="text1"/>
          <w:sz w:val="24"/>
          <w:szCs w:val="24"/>
          <w:shd w:val="clear" w:color="auto" w:fill="FFFFFF"/>
        </w:rPr>
        <w:t> </w:t>
      </w:r>
      <w:hyperlink r:id="rId13" w:tooltip="Google" w:history="1">
        <w:r w:rsidRPr="00E97A8D">
          <w:rPr>
            <w:rStyle w:val="Hyperlink"/>
            <w:rFonts w:ascii="Times New Roman" w:hAnsi="Times New Roman"/>
            <w:color w:val="000000" w:themeColor="text1"/>
            <w:sz w:val="24"/>
            <w:szCs w:val="24"/>
            <w:u w:val="none"/>
            <w:shd w:val="clear" w:color="auto" w:fill="FFFFFF"/>
          </w:rPr>
          <w:t>Google</w:t>
        </w:r>
      </w:hyperlink>
      <w:r w:rsidRPr="00E97A8D">
        <w:rPr>
          <w:rFonts w:ascii="Times New Roman" w:hAnsi="Times New Roman"/>
          <w:color w:val="000000" w:themeColor="text1"/>
          <w:sz w:val="24"/>
          <w:szCs w:val="24"/>
          <w:shd w:val="clear" w:color="auto" w:fill="FFFFFF"/>
        </w:rPr>
        <w:t>, yang kemudian membelinya pada tahun 2005.</w:t>
      </w:r>
      <w:r w:rsidRPr="00E97A8D">
        <w:rPr>
          <w:rStyle w:val="apple-converted-space"/>
          <w:rFonts w:ascii="Times New Roman" w:hAnsi="Times New Roman"/>
          <w:color w:val="000000" w:themeColor="text1"/>
          <w:sz w:val="24"/>
          <w:szCs w:val="24"/>
          <w:shd w:val="clear" w:color="auto" w:fill="FFFFFF"/>
        </w:rPr>
        <w:t> </w:t>
      </w:r>
      <w:r w:rsidRPr="00E97A8D">
        <w:rPr>
          <w:rFonts w:ascii="Times New Roman" w:hAnsi="Times New Roman"/>
          <w:color w:val="000000" w:themeColor="text1"/>
          <w:sz w:val="24"/>
          <w:szCs w:val="24"/>
          <w:shd w:val="clear" w:color="auto" w:fill="FFFFFF"/>
        </w:rPr>
        <w:t>Sistem operasi ini dirilis secara resmi pada tahun 2007, bersamaan dengan didirikannya</w:t>
      </w:r>
      <w:r w:rsidRPr="00E97A8D">
        <w:rPr>
          <w:rStyle w:val="apple-converted-space"/>
          <w:rFonts w:ascii="Times New Roman" w:hAnsi="Times New Roman"/>
          <w:color w:val="000000" w:themeColor="text1"/>
          <w:sz w:val="24"/>
          <w:szCs w:val="24"/>
          <w:shd w:val="clear" w:color="auto" w:fill="FFFFFF"/>
        </w:rPr>
        <w:t> </w:t>
      </w:r>
      <w:hyperlink r:id="rId14" w:tooltip="Open Handset Alliance" w:history="1">
        <w:r w:rsidRPr="00E97A8D">
          <w:rPr>
            <w:rStyle w:val="Hyperlink"/>
            <w:rFonts w:ascii="Times New Roman" w:hAnsi="Times New Roman"/>
            <w:color w:val="000000" w:themeColor="text1"/>
            <w:sz w:val="24"/>
            <w:szCs w:val="24"/>
            <w:u w:val="none"/>
            <w:shd w:val="clear" w:color="auto" w:fill="FFFFFF"/>
          </w:rPr>
          <w:t>Open Handset Alliance</w:t>
        </w:r>
      </w:hyperlink>
      <w:r w:rsidRPr="00E97A8D">
        <w:rPr>
          <w:rFonts w:ascii="Times New Roman" w:hAnsi="Times New Roman"/>
          <w:color w:val="000000" w:themeColor="text1"/>
          <w:sz w:val="24"/>
          <w:szCs w:val="24"/>
          <w:shd w:val="clear" w:color="auto" w:fill="FFFFFF"/>
        </w:rPr>
        <w:t>, konsorsium dari perusahaan-perusahaan</w:t>
      </w:r>
      <w:r w:rsidRPr="00E97A8D">
        <w:rPr>
          <w:rStyle w:val="apple-converted-space"/>
          <w:rFonts w:ascii="Times New Roman" w:hAnsi="Times New Roman"/>
          <w:color w:val="000000" w:themeColor="text1"/>
          <w:sz w:val="24"/>
          <w:szCs w:val="24"/>
          <w:shd w:val="clear" w:color="auto" w:fill="FFFFFF"/>
        </w:rPr>
        <w:t> </w:t>
      </w:r>
      <w:hyperlink r:id="rId15" w:tooltip="Perangkat keras komputer" w:history="1">
        <w:r w:rsidRPr="00E97A8D">
          <w:rPr>
            <w:rStyle w:val="Hyperlink"/>
            <w:rFonts w:ascii="Times New Roman" w:hAnsi="Times New Roman"/>
            <w:color w:val="000000" w:themeColor="text1"/>
            <w:sz w:val="24"/>
            <w:szCs w:val="24"/>
            <w:u w:val="none"/>
            <w:shd w:val="clear" w:color="auto" w:fill="FFFFFF"/>
          </w:rPr>
          <w:t>perangkat keras</w:t>
        </w:r>
      </w:hyperlink>
      <w:r w:rsidRPr="00E97A8D">
        <w:rPr>
          <w:rFonts w:ascii="Times New Roman" w:hAnsi="Times New Roman"/>
          <w:color w:val="000000" w:themeColor="text1"/>
          <w:sz w:val="24"/>
          <w:szCs w:val="24"/>
          <w:shd w:val="clear" w:color="auto" w:fill="FFFFFF"/>
        </w:rPr>
        <w:t>, perangkat lunak, dan telekomunikasi yang bertujuan untuk memajukan</w:t>
      </w:r>
      <w:r w:rsidRPr="00E97A8D">
        <w:rPr>
          <w:rStyle w:val="apple-converted-space"/>
          <w:rFonts w:ascii="Times New Roman" w:hAnsi="Times New Roman"/>
          <w:color w:val="000000" w:themeColor="text1"/>
          <w:sz w:val="24"/>
          <w:szCs w:val="24"/>
          <w:shd w:val="clear" w:color="auto" w:fill="FFFFFF"/>
        </w:rPr>
        <w:t> </w:t>
      </w:r>
      <w:hyperlink r:id="rId16" w:tooltip="Standar terbuka" w:history="1">
        <w:r w:rsidRPr="00E97A8D">
          <w:rPr>
            <w:rStyle w:val="Hyperlink"/>
            <w:rFonts w:ascii="Times New Roman" w:hAnsi="Times New Roman"/>
            <w:color w:val="000000" w:themeColor="text1"/>
            <w:sz w:val="24"/>
            <w:szCs w:val="24"/>
            <w:u w:val="none"/>
            <w:shd w:val="clear" w:color="auto" w:fill="FFFFFF"/>
          </w:rPr>
          <w:t>standar terbuka</w:t>
        </w:r>
      </w:hyperlink>
      <w:r w:rsidRPr="00E97A8D">
        <w:rPr>
          <w:rStyle w:val="apple-converted-space"/>
          <w:rFonts w:ascii="Times New Roman" w:hAnsi="Times New Roman"/>
          <w:color w:val="000000" w:themeColor="text1"/>
          <w:sz w:val="24"/>
          <w:szCs w:val="24"/>
          <w:shd w:val="clear" w:color="auto" w:fill="FFFFFF"/>
        </w:rPr>
        <w:t> </w:t>
      </w:r>
      <w:r w:rsidRPr="00E97A8D">
        <w:rPr>
          <w:rFonts w:ascii="Times New Roman" w:hAnsi="Times New Roman"/>
          <w:color w:val="000000" w:themeColor="text1"/>
          <w:sz w:val="24"/>
          <w:szCs w:val="24"/>
          <w:shd w:val="clear" w:color="auto" w:fill="FFFFFF"/>
        </w:rPr>
        <w:t>perangkat seluler.</w:t>
      </w:r>
      <w:r w:rsidRPr="00E97A8D">
        <w:rPr>
          <w:rStyle w:val="apple-converted-space"/>
          <w:rFonts w:ascii="Times New Roman" w:hAnsi="Times New Roman"/>
          <w:color w:val="000000" w:themeColor="text1"/>
          <w:sz w:val="24"/>
          <w:szCs w:val="24"/>
          <w:shd w:val="clear" w:color="auto" w:fill="FFFFFF"/>
        </w:rPr>
        <w:t> </w:t>
      </w:r>
      <w:hyperlink r:id="rId17" w:tooltip="HTC Dream" w:history="1">
        <w:r w:rsidRPr="00E97A8D">
          <w:rPr>
            <w:rStyle w:val="Hyperlink"/>
            <w:rFonts w:ascii="Times New Roman" w:hAnsi="Times New Roman"/>
            <w:color w:val="000000" w:themeColor="text1"/>
            <w:sz w:val="24"/>
            <w:szCs w:val="24"/>
            <w:u w:val="none"/>
            <w:shd w:val="clear" w:color="auto" w:fill="FFFFFF"/>
          </w:rPr>
          <w:t>Ponsel Android pertama</w:t>
        </w:r>
      </w:hyperlink>
      <w:r w:rsidRPr="00E97A8D">
        <w:rPr>
          <w:rStyle w:val="apple-converted-space"/>
          <w:rFonts w:ascii="Times New Roman" w:hAnsi="Times New Roman"/>
          <w:color w:val="000000" w:themeColor="text1"/>
          <w:sz w:val="24"/>
          <w:szCs w:val="24"/>
          <w:shd w:val="clear" w:color="auto" w:fill="FFFFFF"/>
        </w:rPr>
        <w:t> </w:t>
      </w:r>
      <w:r w:rsidRPr="00E97A8D">
        <w:rPr>
          <w:rFonts w:ascii="Times New Roman" w:hAnsi="Times New Roman"/>
          <w:color w:val="000000" w:themeColor="text1"/>
          <w:sz w:val="24"/>
          <w:szCs w:val="24"/>
          <w:shd w:val="clear" w:color="auto" w:fill="FFFFFF"/>
        </w:rPr>
        <w:t>mulai dijual pada bulan Oktober 2008.</w:t>
      </w:r>
      <w:r w:rsidR="005771A2" w:rsidRPr="00E97A8D">
        <w:rPr>
          <w:rFonts w:ascii="Times New Roman" w:hAnsi="Times New Roman"/>
          <w:color w:val="000000" w:themeColor="text1"/>
          <w:sz w:val="24"/>
          <w:szCs w:val="24"/>
          <w:shd w:val="clear" w:color="auto" w:fill="FFFFFF"/>
          <w:lang w:val="en-US"/>
        </w:rPr>
        <w:t>(id.wikipedia.org)</w:t>
      </w:r>
    </w:p>
    <w:p w:rsidR="00267781" w:rsidRDefault="00B746A3" w:rsidP="00267781">
      <w:pPr>
        <w:pStyle w:val="NormalWeb"/>
        <w:shd w:val="clear" w:color="auto" w:fill="FFFFFF"/>
        <w:spacing w:before="120" w:beforeAutospacing="0" w:after="120" w:afterAutospacing="0" w:line="276" w:lineRule="auto"/>
        <w:ind w:left="450" w:firstLine="450"/>
        <w:jc w:val="both"/>
        <w:rPr>
          <w:color w:val="000000" w:themeColor="text1"/>
          <w:shd w:val="clear" w:color="auto" w:fill="FFFFFF"/>
          <w:lang w:val="id-ID"/>
        </w:rPr>
      </w:pPr>
      <w:r w:rsidRPr="00E97A8D">
        <w:rPr>
          <w:bCs/>
          <w:color w:val="000000" w:themeColor="text1"/>
        </w:rPr>
        <w:t>Akselerometer</w:t>
      </w:r>
      <w:r w:rsidRPr="00E97A8D">
        <w:rPr>
          <w:rStyle w:val="apple-converted-space"/>
          <w:color w:val="000000" w:themeColor="text1"/>
        </w:rPr>
        <w:t> </w:t>
      </w:r>
      <w:r w:rsidRPr="00E97A8D">
        <w:rPr>
          <w:color w:val="000000" w:themeColor="text1"/>
        </w:rPr>
        <w:t>adalah perangkat yang berfungsi untuk mengukur</w:t>
      </w:r>
      <w:r w:rsidRPr="00E97A8D">
        <w:rPr>
          <w:rStyle w:val="apple-converted-space"/>
          <w:color w:val="000000" w:themeColor="text1"/>
        </w:rPr>
        <w:t> </w:t>
      </w:r>
      <w:hyperlink r:id="rId18" w:tooltip="Akselerasi tepat (halaman belum tersedia)" w:history="1">
        <w:r w:rsidRPr="00E97A8D">
          <w:rPr>
            <w:rStyle w:val="Hyperlink"/>
            <w:color w:val="000000" w:themeColor="text1"/>
            <w:u w:val="none"/>
          </w:rPr>
          <w:t>akselerasi tepat</w:t>
        </w:r>
      </w:hyperlink>
      <w:r w:rsidRPr="00E97A8D">
        <w:rPr>
          <w:color w:val="000000" w:themeColor="text1"/>
        </w:rPr>
        <w:t>.Akselerasi tepat yang diukur dengan akselerometer belum tentu memiliki ketepatan koordinat (laju perubahan velositas). Sebaliknya, akselerometer melihat akselerasi terkait dengan fenomena</w:t>
      </w:r>
      <w:r w:rsidRPr="00E97A8D">
        <w:rPr>
          <w:rStyle w:val="apple-converted-space"/>
          <w:color w:val="000000" w:themeColor="text1"/>
        </w:rPr>
        <w:t> </w:t>
      </w:r>
      <w:hyperlink r:id="rId19" w:tooltip="Berat" w:history="1">
        <w:r w:rsidRPr="00E97A8D">
          <w:rPr>
            <w:rStyle w:val="Hyperlink"/>
            <w:color w:val="000000" w:themeColor="text1"/>
            <w:u w:val="none"/>
          </w:rPr>
          <w:t>berat</w:t>
        </w:r>
      </w:hyperlink>
      <w:r w:rsidRPr="00E97A8D">
        <w:rPr>
          <w:rStyle w:val="apple-converted-space"/>
          <w:color w:val="000000" w:themeColor="text1"/>
        </w:rPr>
        <w:t> </w:t>
      </w:r>
      <w:r w:rsidRPr="00E97A8D">
        <w:rPr>
          <w:color w:val="000000" w:themeColor="text1"/>
        </w:rPr>
        <w:t>yang dialami oleh massa uji pada</w:t>
      </w:r>
      <w:r w:rsidRPr="00E97A8D">
        <w:rPr>
          <w:rStyle w:val="apple-converted-space"/>
          <w:color w:val="000000" w:themeColor="text1"/>
        </w:rPr>
        <w:t> </w:t>
      </w:r>
      <w:hyperlink r:id="rId20" w:tooltip="Kerangka acuan" w:history="1">
        <w:r w:rsidRPr="00E97A8D">
          <w:rPr>
            <w:rStyle w:val="Hyperlink"/>
            <w:color w:val="000000" w:themeColor="text1"/>
            <w:u w:val="none"/>
          </w:rPr>
          <w:t>kerangka acuan</w:t>
        </w:r>
      </w:hyperlink>
      <w:r w:rsidRPr="00E97A8D">
        <w:rPr>
          <w:rStyle w:val="apple-converted-space"/>
          <w:color w:val="000000" w:themeColor="text1"/>
        </w:rPr>
        <w:t> </w:t>
      </w:r>
      <w:r w:rsidRPr="00E97A8D">
        <w:rPr>
          <w:color w:val="000000" w:themeColor="text1"/>
        </w:rPr>
        <w:t>perangkat akselerometer. Sebagai contoh, akselerometer di permukaan bumi akan mengukur akselerasi</w:t>
      </w:r>
      <w:r w:rsidRPr="00E97A8D">
        <w:rPr>
          <w:rStyle w:val="apple-converted-space"/>
          <w:color w:val="000000" w:themeColor="text1"/>
        </w:rPr>
        <w:t> </w:t>
      </w:r>
      <w:hyperlink r:id="rId21" w:tooltip="Percepatan gravitasi" w:history="1">
        <w:r w:rsidRPr="00E97A8D">
          <w:rPr>
            <w:rStyle w:val="Hyperlink"/>
            <w:color w:val="000000" w:themeColor="text1"/>
            <w:u w:val="none"/>
          </w:rPr>
          <w:t>g= 9.81 m/s</w:t>
        </w:r>
        <w:r w:rsidRPr="00E97A8D">
          <w:rPr>
            <w:rStyle w:val="Hyperlink"/>
            <w:color w:val="000000" w:themeColor="text1"/>
            <w:u w:val="none"/>
            <w:vertAlign w:val="superscript"/>
          </w:rPr>
          <w:t>2</w:t>
        </w:r>
      </w:hyperlink>
      <w:r w:rsidRPr="00E97A8D">
        <w:rPr>
          <w:rStyle w:val="apple-converted-space"/>
          <w:color w:val="000000" w:themeColor="text1"/>
        </w:rPr>
        <w:t> </w:t>
      </w:r>
      <w:r w:rsidRPr="00E97A8D">
        <w:rPr>
          <w:color w:val="000000" w:themeColor="text1"/>
        </w:rPr>
        <w:t>lurus ke atas karena beratnya. Sebaliknya, akselerometer</w:t>
      </w:r>
      <w:r w:rsidRPr="00E97A8D">
        <w:rPr>
          <w:rStyle w:val="apple-converted-space"/>
          <w:color w:val="000000" w:themeColor="text1"/>
        </w:rPr>
        <w:t> </w:t>
      </w:r>
      <w:hyperlink r:id="rId22" w:tooltip="Jatuh bebas (halaman belum tersedia)" w:history="1">
        <w:r w:rsidRPr="00E97A8D">
          <w:rPr>
            <w:rStyle w:val="Hyperlink"/>
            <w:color w:val="000000" w:themeColor="text1"/>
            <w:u w:val="none"/>
          </w:rPr>
          <w:t>jatuh bebas</w:t>
        </w:r>
      </w:hyperlink>
      <w:r w:rsidRPr="00E97A8D">
        <w:rPr>
          <w:rStyle w:val="apple-converted-space"/>
          <w:color w:val="000000" w:themeColor="text1"/>
        </w:rPr>
        <w:t> </w:t>
      </w:r>
      <w:r w:rsidRPr="00E97A8D">
        <w:rPr>
          <w:color w:val="000000" w:themeColor="text1"/>
        </w:rPr>
        <w:t>atau di luar angkasa akan mengukur</w:t>
      </w:r>
      <w:r w:rsidRPr="00E97A8D">
        <w:rPr>
          <w:rStyle w:val="apple-converted-space"/>
          <w:color w:val="000000" w:themeColor="text1"/>
        </w:rPr>
        <w:t> </w:t>
      </w:r>
      <w:hyperlink r:id="rId23" w:tooltip="Nol" w:history="1">
        <w:r w:rsidRPr="00E97A8D">
          <w:rPr>
            <w:rStyle w:val="Hyperlink"/>
            <w:color w:val="000000" w:themeColor="text1"/>
            <w:u w:val="none"/>
          </w:rPr>
          <w:t>nol</w:t>
        </w:r>
      </w:hyperlink>
      <w:r w:rsidRPr="00E97A8D">
        <w:rPr>
          <w:color w:val="000000" w:themeColor="text1"/>
        </w:rPr>
        <w:t>. Istilah lainnya untuk jenis akselerasi yang bisa diukur oleh akselerometer adalah akselerasi</w:t>
      </w:r>
      <w:r w:rsidRPr="00E97A8D">
        <w:rPr>
          <w:rStyle w:val="apple-converted-space"/>
          <w:color w:val="000000" w:themeColor="text1"/>
        </w:rPr>
        <w:t> </w:t>
      </w:r>
      <w:hyperlink r:id="rId24" w:tooltip="Gaya-g (halaman belum tersedia)" w:history="1">
        <w:r w:rsidRPr="00E97A8D">
          <w:rPr>
            <w:rStyle w:val="Hyperlink"/>
            <w:color w:val="000000" w:themeColor="text1"/>
            <w:u w:val="none"/>
          </w:rPr>
          <w:t>gaya-g</w:t>
        </w:r>
      </w:hyperlink>
      <w:r w:rsidR="007A5EC8" w:rsidRPr="00E97A8D">
        <w:rPr>
          <w:color w:val="000000" w:themeColor="text1"/>
        </w:rPr>
        <w:t>rafitasi</w:t>
      </w:r>
      <w:r w:rsidR="005771A2" w:rsidRPr="00E97A8D">
        <w:rPr>
          <w:color w:val="000000" w:themeColor="text1"/>
        </w:rPr>
        <w:t>.</w:t>
      </w:r>
      <w:r w:rsidR="005771A2" w:rsidRPr="00E97A8D">
        <w:rPr>
          <w:color w:val="000000" w:themeColor="text1"/>
          <w:shd w:val="clear" w:color="auto" w:fill="FFFFFF"/>
        </w:rPr>
        <w:t xml:space="preserve"> (id.wikipedia.org)</w:t>
      </w:r>
    </w:p>
    <w:p w:rsidR="00917507" w:rsidRPr="00E97A8D" w:rsidRDefault="00F30544" w:rsidP="00267781">
      <w:pPr>
        <w:pStyle w:val="NormalWeb"/>
        <w:shd w:val="clear" w:color="auto" w:fill="FFFFFF"/>
        <w:spacing w:before="120" w:beforeAutospacing="0" w:after="120" w:afterAutospacing="0" w:line="276" w:lineRule="auto"/>
        <w:ind w:left="450" w:firstLine="450"/>
        <w:jc w:val="both"/>
        <w:rPr>
          <w:lang w:val="id-ID"/>
        </w:rPr>
      </w:pPr>
      <w:r w:rsidRPr="00E97A8D">
        <w:t xml:space="preserve">Sebagian besar perangkat Android memiliki sensor yang </w:t>
      </w:r>
      <w:r w:rsidR="005F6B82" w:rsidRPr="00E97A8D">
        <w:t xml:space="preserve">digunakan untuk </w:t>
      </w:r>
      <w:r w:rsidRPr="00E97A8D">
        <w:t xml:space="preserve">mengukur gerak, orientasi, dan berbagai kondisi lingkungan.Sensor ini </w:t>
      </w:r>
      <w:r w:rsidRPr="00E97A8D">
        <w:lastRenderedPageBreak/>
        <w:t>mampu memberikan data mentah dengan presisi dan akurasi</w:t>
      </w:r>
      <w:r w:rsidR="007147C0" w:rsidRPr="00E97A8D">
        <w:t>yang tinggi</w:t>
      </w:r>
      <w:r w:rsidRPr="00E97A8D">
        <w:t xml:space="preserve">, dan berguna jika Anda ingin memantau pergerakan perangkat </w:t>
      </w:r>
      <w:r w:rsidR="007147C0" w:rsidRPr="00E97A8D">
        <w:t xml:space="preserve">dalam </w:t>
      </w:r>
      <w:r w:rsidRPr="00E97A8D">
        <w:t>tiga dimensi</w:t>
      </w:r>
      <w:r w:rsidR="007147C0" w:rsidRPr="00E97A8D">
        <w:t>(tiga sumbu)</w:t>
      </w:r>
      <w:r w:rsidRPr="00E97A8D">
        <w:t xml:space="preserve"> atau posisi, atau Anda ingin memantau perubahan </w:t>
      </w:r>
      <w:r w:rsidR="00813BF4" w:rsidRPr="00E97A8D">
        <w:t>keadaan</w:t>
      </w:r>
      <w:r w:rsidRPr="00E97A8D">
        <w:t xml:space="preserve"> lingkungan </w:t>
      </w:r>
      <w:r w:rsidR="00813BF4" w:rsidRPr="00E97A8D">
        <w:t xml:space="preserve">di sekitar </w:t>
      </w:r>
      <w:r w:rsidRPr="00E97A8D">
        <w:t xml:space="preserve">perangkat.Misalnya, </w:t>
      </w:r>
      <w:r w:rsidR="00813BF4" w:rsidRPr="00E97A8D">
        <w:t xml:space="preserve">sebuah </w:t>
      </w:r>
      <w:r w:rsidRPr="00E97A8D">
        <w:t xml:space="preserve">permainan dapat </w:t>
      </w:r>
      <w:r w:rsidR="00813BF4" w:rsidRPr="00E97A8D">
        <w:t>me</w:t>
      </w:r>
      <w:r w:rsidRPr="00E97A8D">
        <w:t xml:space="preserve">mbacaan </w:t>
      </w:r>
      <w:r w:rsidR="00813BF4" w:rsidRPr="00E97A8D">
        <w:t xml:space="preserve">perangkat </w:t>
      </w:r>
      <w:r w:rsidRPr="00E97A8D">
        <w:t xml:space="preserve">sensor gravitasi untuk </w:t>
      </w:r>
      <w:r w:rsidR="00813BF4" w:rsidRPr="00E97A8D">
        <w:t>mengartikan</w:t>
      </w:r>
      <w:r w:rsidRPr="00E97A8D">
        <w:t xml:space="preserve"> gerakan pengguna</w:t>
      </w:r>
      <w:r w:rsidR="00813BF4" w:rsidRPr="00E97A8D">
        <w:t xml:space="preserve"> perangkat</w:t>
      </w:r>
      <w:r w:rsidRPr="00E97A8D">
        <w:t xml:space="preserve">, seperti </w:t>
      </w:r>
      <w:r w:rsidR="00813BF4" w:rsidRPr="00E97A8D">
        <w:t>kemiringan</w:t>
      </w:r>
      <w:r w:rsidRPr="00E97A8D">
        <w:t xml:space="preserve">, </w:t>
      </w:r>
      <w:r w:rsidR="00813BF4" w:rsidRPr="00E97A8D">
        <w:t>di</w:t>
      </w:r>
      <w:r w:rsidRPr="00E97A8D">
        <w:t xml:space="preserve">goyang, rotasi, atau ayunan. Demikian juga, aplikasi cuaca menggunakan </w:t>
      </w:r>
      <w:r w:rsidR="00813BF4" w:rsidRPr="00E97A8D">
        <w:t xml:space="preserve">perangkat </w:t>
      </w:r>
      <w:r w:rsidRPr="00E97A8D">
        <w:t xml:space="preserve">sensor suhu dan sensor kelembaban untuk menghitung dan </w:t>
      </w:r>
      <w:r w:rsidR="00813BF4" w:rsidRPr="00E97A8D">
        <w:t>menampilkan kelembaban</w:t>
      </w:r>
      <w:r w:rsidRPr="00E97A8D">
        <w:t xml:space="preserve">, atau aplikasi </w:t>
      </w:r>
      <w:r w:rsidR="00813BF4" w:rsidRPr="00E97A8D">
        <w:t>jelajah</w:t>
      </w:r>
      <w:r w:rsidRPr="00E97A8D">
        <w:t xml:space="preserve"> mungkin menggunakan sensor medan magnetik bumi dan accelerometer untuk </w:t>
      </w:r>
      <w:r w:rsidR="00813BF4" w:rsidRPr="00E97A8D">
        <w:t xml:space="preserve">penunjuk </w:t>
      </w:r>
      <w:r w:rsidRPr="00E97A8D">
        <w:t xml:space="preserve"> kompas. </w:t>
      </w:r>
    </w:p>
    <w:p w:rsidR="00F30544" w:rsidRPr="00E97A8D" w:rsidRDefault="00F30544" w:rsidP="00FF5802">
      <w:pPr>
        <w:pStyle w:val="NormalWeb"/>
        <w:shd w:val="clear" w:color="auto" w:fill="FFFFFF"/>
        <w:spacing w:before="120" w:after="120" w:line="276" w:lineRule="auto"/>
        <w:ind w:left="450" w:firstLine="450"/>
      </w:pPr>
      <w:r w:rsidRPr="00E97A8D">
        <w:t xml:space="preserve">Platform Android mendukung tiga kategori besar sensor: </w:t>
      </w:r>
    </w:p>
    <w:p w:rsidR="005F6B82" w:rsidRPr="00E97A8D" w:rsidRDefault="00F30544" w:rsidP="00FF5802">
      <w:pPr>
        <w:pStyle w:val="NormalWeb"/>
        <w:shd w:val="clear" w:color="auto" w:fill="FFFFFF"/>
        <w:spacing w:before="120" w:after="120" w:line="276" w:lineRule="auto"/>
        <w:ind w:firstLine="450"/>
        <w:jc w:val="both"/>
      </w:pPr>
      <w:r w:rsidRPr="00E97A8D">
        <w:t xml:space="preserve">Sensor gerak </w:t>
      </w:r>
    </w:p>
    <w:p w:rsidR="00F30544" w:rsidRPr="00E97A8D" w:rsidRDefault="00F30544" w:rsidP="00FF5802">
      <w:pPr>
        <w:pStyle w:val="NormalWeb"/>
        <w:shd w:val="clear" w:color="auto" w:fill="FFFFFF"/>
        <w:spacing w:before="120" w:after="120" w:line="276" w:lineRule="auto"/>
        <w:ind w:left="450" w:firstLine="450"/>
        <w:jc w:val="both"/>
      </w:pPr>
      <w:r w:rsidRPr="00E97A8D">
        <w:t xml:space="preserve">Sensor ini mengukur </w:t>
      </w:r>
      <w:r w:rsidR="005F6B82" w:rsidRPr="00E97A8D">
        <w:t>gaya</w:t>
      </w:r>
      <w:r w:rsidRPr="00E97A8D">
        <w:t xml:space="preserve"> percepatan dan </w:t>
      </w:r>
      <w:r w:rsidR="005F6B82" w:rsidRPr="00E97A8D">
        <w:t xml:space="preserve">gaya </w:t>
      </w:r>
      <w:r w:rsidRPr="00E97A8D">
        <w:t xml:space="preserve">rotasi </w:t>
      </w:r>
      <w:r w:rsidR="005F6B82" w:rsidRPr="00E97A8D">
        <w:t>pada</w:t>
      </w:r>
      <w:r w:rsidRPr="00E97A8D">
        <w:t xml:space="preserve"> tiga sumbu. Kategori ini meliputi kecepatan, sensor gravitasi, giroskop, dan sensor vektor rotasi.</w:t>
      </w:r>
    </w:p>
    <w:p w:rsidR="00F30544" w:rsidRPr="00E97A8D" w:rsidRDefault="00F30544" w:rsidP="00FF5802">
      <w:pPr>
        <w:pStyle w:val="NormalWeb"/>
        <w:shd w:val="clear" w:color="auto" w:fill="FFFFFF"/>
        <w:spacing w:before="120" w:after="120" w:line="276" w:lineRule="auto"/>
        <w:ind w:firstLine="450"/>
        <w:jc w:val="both"/>
      </w:pPr>
      <w:r w:rsidRPr="00E97A8D">
        <w:t xml:space="preserve">Sensor lingkungan </w:t>
      </w:r>
    </w:p>
    <w:p w:rsidR="00F30544" w:rsidRPr="00E97A8D" w:rsidRDefault="00F30544" w:rsidP="00FF5802">
      <w:pPr>
        <w:pStyle w:val="NormalWeb"/>
        <w:shd w:val="clear" w:color="auto" w:fill="FFFFFF"/>
        <w:spacing w:before="120" w:after="120" w:line="276" w:lineRule="auto"/>
        <w:ind w:left="450" w:firstLine="450"/>
        <w:jc w:val="both"/>
      </w:pPr>
      <w:r w:rsidRPr="00E97A8D">
        <w:t xml:space="preserve">Sensor ini mengukur berbagai parameter lingkungan, seperti suhu </w:t>
      </w:r>
      <w:r w:rsidR="00813BF4" w:rsidRPr="00E97A8D">
        <w:t>dan tekanan udara sekitar perangkat</w:t>
      </w:r>
      <w:r w:rsidRPr="00E97A8D">
        <w:t>, pencahayaan, dan kelembaban.Kategori ini termasuk barometer, fotometer, dan termometer.</w:t>
      </w:r>
    </w:p>
    <w:p w:rsidR="005F6B82" w:rsidRPr="00E97A8D" w:rsidRDefault="00F30544" w:rsidP="00FF5802">
      <w:pPr>
        <w:pStyle w:val="NormalWeb"/>
        <w:shd w:val="clear" w:color="auto" w:fill="FFFFFF"/>
        <w:spacing w:before="120" w:after="120" w:line="276" w:lineRule="auto"/>
        <w:ind w:firstLine="450"/>
        <w:jc w:val="both"/>
      </w:pPr>
      <w:r w:rsidRPr="00E97A8D">
        <w:t xml:space="preserve">Sensor posisi </w:t>
      </w:r>
    </w:p>
    <w:p w:rsidR="00F30544" w:rsidRPr="00E97A8D" w:rsidRDefault="00F30544" w:rsidP="00FF5802">
      <w:pPr>
        <w:pStyle w:val="NormalWeb"/>
        <w:shd w:val="clear" w:color="auto" w:fill="FFFFFF"/>
        <w:spacing w:before="120" w:after="120" w:line="276" w:lineRule="auto"/>
        <w:ind w:left="450" w:firstLine="450"/>
        <w:jc w:val="both"/>
      </w:pPr>
      <w:r w:rsidRPr="00E97A8D">
        <w:t>Sensor ini mengukur posisi fisik perangkat.Kategori ini meliputi sensor orientasi dan magnetometer.</w:t>
      </w:r>
    </w:p>
    <w:p w:rsidR="005F332B" w:rsidRPr="00E97A8D" w:rsidRDefault="005F332B" w:rsidP="00FF5802">
      <w:pPr>
        <w:pStyle w:val="NormalWeb"/>
        <w:shd w:val="clear" w:color="auto" w:fill="FFFFFF"/>
        <w:spacing w:before="120" w:after="120" w:line="276" w:lineRule="auto"/>
        <w:jc w:val="right"/>
      </w:pPr>
      <w:r w:rsidRPr="00E97A8D">
        <w:t>(developer.android.com)</w:t>
      </w:r>
    </w:p>
    <w:p w:rsidR="003743D4" w:rsidRPr="00E97A8D" w:rsidRDefault="00D14F49" w:rsidP="00FF5802">
      <w:pPr>
        <w:spacing w:after="0"/>
        <w:ind w:left="450" w:firstLine="450"/>
        <w:jc w:val="both"/>
        <w:rPr>
          <w:rFonts w:ascii="Times New Roman" w:hAnsi="Times New Roman"/>
          <w:b/>
          <w:sz w:val="24"/>
          <w:szCs w:val="24"/>
          <w:lang w:val="en-US"/>
        </w:rPr>
      </w:pPr>
      <w:r w:rsidRPr="00E97A8D">
        <w:rPr>
          <w:rFonts w:ascii="Times New Roman" w:hAnsi="Times New Roman"/>
          <w:b/>
          <w:sz w:val="24"/>
          <w:szCs w:val="24"/>
        </w:rPr>
        <w:br w:type="page"/>
      </w:r>
    </w:p>
    <w:p w:rsidR="00441468" w:rsidRPr="00E97A8D" w:rsidRDefault="00441468" w:rsidP="00FF5802">
      <w:pPr>
        <w:pStyle w:val="ListParagraph"/>
        <w:autoSpaceDE w:val="0"/>
        <w:autoSpaceDN w:val="0"/>
        <w:adjustRightInd w:val="0"/>
        <w:spacing w:after="0"/>
        <w:ind w:left="426"/>
        <w:jc w:val="center"/>
        <w:rPr>
          <w:rFonts w:ascii="Times New Roman" w:hAnsi="Times New Roman"/>
          <w:b/>
          <w:sz w:val="24"/>
          <w:szCs w:val="24"/>
        </w:rPr>
      </w:pPr>
      <w:r w:rsidRPr="00E97A8D">
        <w:rPr>
          <w:rFonts w:ascii="Times New Roman" w:hAnsi="Times New Roman"/>
          <w:b/>
          <w:sz w:val="24"/>
          <w:szCs w:val="24"/>
        </w:rPr>
        <w:lastRenderedPageBreak/>
        <w:t>BAB III</w:t>
      </w:r>
    </w:p>
    <w:p w:rsidR="00441468" w:rsidRPr="00E97A8D" w:rsidRDefault="00441468" w:rsidP="00FF5802">
      <w:pPr>
        <w:pStyle w:val="ListParagraph"/>
        <w:autoSpaceDE w:val="0"/>
        <w:autoSpaceDN w:val="0"/>
        <w:adjustRightInd w:val="0"/>
        <w:spacing w:after="0"/>
        <w:ind w:left="426"/>
        <w:jc w:val="center"/>
        <w:rPr>
          <w:rFonts w:ascii="Times New Roman" w:hAnsi="Times New Roman"/>
          <w:b/>
          <w:sz w:val="24"/>
          <w:szCs w:val="24"/>
        </w:rPr>
      </w:pPr>
      <w:r w:rsidRPr="00E97A8D">
        <w:rPr>
          <w:rFonts w:ascii="Times New Roman" w:hAnsi="Times New Roman"/>
          <w:b/>
          <w:sz w:val="24"/>
          <w:szCs w:val="24"/>
        </w:rPr>
        <w:t>METODE PELAKSANAAN</w:t>
      </w:r>
    </w:p>
    <w:p w:rsidR="00957266" w:rsidRPr="00E97A8D" w:rsidRDefault="00957266" w:rsidP="00FF5802">
      <w:pPr>
        <w:pStyle w:val="ListParagraph"/>
        <w:autoSpaceDE w:val="0"/>
        <w:autoSpaceDN w:val="0"/>
        <w:adjustRightInd w:val="0"/>
        <w:spacing w:after="0"/>
        <w:ind w:left="426"/>
        <w:jc w:val="center"/>
        <w:rPr>
          <w:rFonts w:ascii="Times New Roman" w:hAnsi="Times New Roman"/>
          <w:b/>
          <w:sz w:val="24"/>
          <w:szCs w:val="24"/>
        </w:rPr>
      </w:pPr>
    </w:p>
    <w:p w:rsidR="004D0ADE" w:rsidRPr="00E97A8D" w:rsidRDefault="004D0ADE" w:rsidP="00FF5802">
      <w:pPr>
        <w:pStyle w:val="ListParagraph"/>
        <w:numPr>
          <w:ilvl w:val="0"/>
          <w:numId w:val="13"/>
        </w:numPr>
        <w:autoSpaceDE w:val="0"/>
        <w:autoSpaceDN w:val="0"/>
        <w:adjustRightInd w:val="0"/>
        <w:spacing w:after="0"/>
        <w:ind w:left="360"/>
        <w:jc w:val="both"/>
        <w:rPr>
          <w:rFonts w:ascii="Times New Roman" w:hAnsi="Times New Roman"/>
          <w:b/>
          <w:bCs/>
          <w:sz w:val="24"/>
          <w:szCs w:val="24"/>
        </w:rPr>
      </w:pPr>
      <w:r w:rsidRPr="00E97A8D">
        <w:rPr>
          <w:rFonts w:ascii="Times New Roman" w:hAnsi="Times New Roman"/>
          <w:b/>
          <w:bCs/>
          <w:sz w:val="24"/>
          <w:szCs w:val="24"/>
        </w:rPr>
        <w:t>Metode Pelaksanaan</w:t>
      </w:r>
    </w:p>
    <w:p w:rsidR="004D0ADE" w:rsidRPr="00E97A8D" w:rsidRDefault="004D0ADE" w:rsidP="00FF5802">
      <w:pPr>
        <w:numPr>
          <w:ilvl w:val="0"/>
          <w:numId w:val="1"/>
        </w:numPr>
        <w:tabs>
          <w:tab w:val="left" w:pos="851"/>
        </w:tabs>
        <w:spacing w:after="0"/>
        <w:ind w:left="851"/>
        <w:jc w:val="both"/>
        <w:rPr>
          <w:rFonts w:ascii="Times New Roman" w:hAnsi="Times New Roman"/>
          <w:b/>
          <w:sz w:val="24"/>
          <w:szCs w:val="24"/>
        </w:rPr>
      </w:pPr>
      <w:r w:rsidRPr="00E97A8D">
        <w:rPr>
          <w:rFonts w:ascii="Times New Roman" w:hAnsi="Times New Roman"/>
          <w:b/>
          <w:sz w:val="24"/>
          <w:szCs w:val="24"/>
        </w:rPr>
        <w:t>Mekanisme</w:t>
      </w:r>
    </w:p>
    <w:p w:rsidR="007E6EF8" w:rsidRPr="00E97A8D" w:rsidRDefault="000B519F" w:rsidP="007E6EF8">
      <w:pPr>
        <w:spacing w:after="0"/>
        <w:ind w:left="630" w:firstLine="450"/>
        <w:jc w:val="both"/>
        <w:rPr>
          <w:rFonts w:ascii="Times New Roman" w:hAnsi="Times New Roman"/>
          <w:sz w:val="24"/>
          <w:szCs w:val="24"/>
        </w:rPr>
      </w:pPr>
      <w:r w:rsidRPr="00E97A8D">
        <w:rPr>
          <w:rFonts w:ascii="Times New Roman" w:hAnsi="Times New Roman"/>
          <w:sz w:val="24"/>
          <w:szCs w:val="24"/>
        </w:rPr>
        <w:t>Sistem ini akan memanfaatkan sensor accelerometer pada handphone android sebagai sensor penerima getaran micro seismic. Data getaran pada setiap titik pada jembatan yang sudah ditentukan kemudian dikirim ke server local menggunakan metode telemetri</w:t>
      </w:r>
      <w:r w:rsidR="007E6EF8" w:rsidRPr="00E97A8D">
        <w:rPr>
          <w:rFonts w:ascii="Times New Roman" w:hAnsi="Times New Roman"/>
          <w:sz w:val="24"/>
          <w:szCs w:val="24"/>
        </w:rPr>
        <w:t xml:space="preserve">. Data data yang terkumpul selanjutnya diolah oleh sistem menjadi grafik hubungan intensitas getaran terhadap waktu. </w:t>
      </w:r>
    </w:p>
    <w:p w:rsidR="007E6EF8" w:rsidRPr="00E97A8D" w:rsidRDefault="007E6EF8" w:rsidP="007E6EF8">
      <w:pPr>
        <w:spacing w:after="0"/>
        <w:ind w:left="630" w:firstLine="450"/>
        <w:jc w:val="both"/>
        <w:rPr>
          <w:rFonts w:ascii="Times New Roman" w:hAnsi="Times New Roman"/>
          <w:sz w:val="24"/>
          <w:szCs w:val="24"/>
        </w:rPr>
      </w:pPr>
      <w:r w:rsidRPr="00E97A8D">
        <w:rPr>
          <w:rFonts w:ascii="Times New Roman" w:hAnsi="Times New Roman"/>
          <w:sz w:val="24"/>
          <w:szCs w:val="24"/>
        </w:rPr>
        <w:t>Prinsip dari aplikasi sistem ini adalah mencatat getaran yang diasumsikan sebagai energi yang diterima oleh jembatan dari beberapa titik acuan. Energi dari getaran dihasilkan oleh interaksi alat transportasi dan permukaan jalan pada jembatan. Getaran ini akan merambat ke seluruh permukaan jembatan, semakin besar intensitas dan waktu getaran maka energi yang diterima bangunan akan semakin besar. Dari konsep getaran ini dapat diketahui bagaimana keadaan struktur kekuatan bangunan jembatan tersebut dengan adanya kajian tambahan pada spesifikasi bahan bangunan yang digunakan dan keadaan lingkungan sekitar.</w:t>
      </w:r>
    </w:p>
    <w:p w:rsidR="005B2B96" w:rsidRPr="00E97A8D" w:rsidRDefault="005B2B96" w:rsidP="007E6EF8">
      <w:pPr>
        <w:spacing w:after="0"/>
        <w:ind w:left="630" w:firstLine="450"/>
        <w:jc w:val="both"/>
        <w:rPr>
          <w:rFonts w:ascii="Times New Roman" w:hAnsi="Times New Roman"/>
          <w:sz w:val="24"/>
          <w:szCs w:val="24"/>
        </w:rPr>
      </w:pPr>
      <w:r w:rsidRPr="00E97A8D">
        <w:rPr>
          <w:rFonts w:ascii="Times New Roman" w:hAnsi="Times New Roman"/>
          <w:sz w:val="24"/>
          <w:szCs w:val="24"/>
        </w:rPr>
        <w:t>Sistem monitoring ini dipasang pada jembatan yang selesai dibangun dan sudah mulai beroperasi. Sensor dipasang di beberapa titik jembatan layang sesuai dengan disain jembatan tersebut. Sensor dipasang pada permukaan jalan pada jembatan dan pada bawah jembatan, tujuannya agar dapat diketahui tingkat absorbansi getaran oleh material jembatan layang yang dihasilkan karena lalulintas di atas jembatan. Sistem ini akan mengambil data micro seismic selama satu minggu (7 hari), karena diasumsikan bahwa tingkat keramaian lalulintas akan berulang dalam periode waktu 7 hari. Sehingga didapatkan gambaran tentang periode beban maksimal dan periode beban minimal pada suatu jembatan.</w:t>
      </w:r>
    </w:p>
    <w:p w:rsidR="009A7442" w:rsidRPr="00E97A8D" w:rsidRDefault="009A7442" w:rsidP="007E6EF8">
      <w:pPr>
        <w:spacing w:after="0"/>
        <w:ind w:left="630" w:firstLine="450"/>
        <w:jc w:val="both"/>
        <w:rPr>
          <w:rFonts w:ascii="Times New Roman" w:hAnsi="Times New Roman"/>
          <w:sz w:val="24"/>
          <w:szCs w:val="24"/>
        </w:rPr>
      </w:pPr>
      <w:r w:rsidRPr="00E97A8D">
        <w:rPr>
          <w:rFonts w:ascii="Times New Roman" w:hAnsi="Times New Roman"/>
          <w:sz w:val="24"/>
          <w:szCs w:val="24"/>
        </w:rPr>
        <w:t>Setelah 7 hari maka data micro seismic diambil dan diolah di dalam aplikasi pengolah data untuk menjadi grafik intensitas gelombang getaran terhadap waktu. Dari aplikasi ini dapat dianalisa bagaimana kekuatan infrastruktur dan efisiensi redaman getaran pada jembatan layang tersebut.</w:t>
      </w:r>
    </w:p>
    <w:p w:rsidR="000B519F" w:rsidRPr="00E97A8D" w:rsidRDefault="009A7442" w:rsidP="009A7442">
      <w:pPr>
        <w:spacing w:after="0" w:line="240" w:lineRule="auto"/>
        <w:rPr>
          <w:rFonts w:ascii="Times New Roman" w:hAnsi="Times New Roman"/>
          <w:sz w:val="24"/>
          <w:szCs w:val="24"/>
        </w:rPr>
      </w:pPr>
      <w:r w:rsidRPr="00E97A8D">
        <w:rPr>
          <w:rFonts w:ascii="Times New Roman" w:hAnsi="Times New Roman"/>
          <w:sz w:val="24"/>
          <w:szCs w:val="24"/>
        </w:rPr>
        <w:br w:type="page"/>
      </w:r>
    </w:p>
    <w:p w:rsidR="00DD174A" w:rsidRPr="00E97A8D" w:rsidRDefault="00DD174A" w:rsidP="00FF5802">
      <w:pPr>
        <w:numPr>
          <w:ilvl w:val="0"/>
          <w:numId w:val="1"/>
        </w:numPr>
        <w:tabs>
          <w:tab w:val="left" w:pos="851"/>
        </w:tabs>
        <w:spacing w:after="0"/>
        <w:ind w:left="851"/>
        <w:jc w:val="both"/>
        <w:rPr>
          <w:rFonts w:ascii="Times New Roman" w:hAnsi="Times New Roman"/>
          <w:b/>
          <w:sz w:val="24"/>
          <w:szCs w:val="24"/>
        </w:rPr>
      </w:pPr>
      <w:r w:rsidRPr="00E97A8D">
        <w:rPr>
          <w:rFonts w:ascii="Times New Roman" w:hAnsi="Times New Roman"/>
          <w:b/>
          <w:sz w:val="24"/>
          <w:szCs w:val="24"/>
          <w:lang w:val="en-US"/>
        </w:rPr>
        <w:lastRenderedPageBreak/>
        <w:t>Flowchart</w:t>
      </w:r>
    </w:p>
    <w:p w:rsidR="00DD174A" w:rsidRPr="00E97A8D" w:rsidRDefault="00087608" w:rsidP="00087608">
      <w:pPr>
        <w:tabs>
          <w:tab w:val="left" w:pos="851"/>
        </w:tabs>
        <w:spacing w:after="0"/>
        <w:ind w:left="851"/>
        <w:jc w:val="center"/>
        <w:rPr>
          <w:rFonts w:ascii="Times New Roman" w:hAnsi="Times New Roman"/>
          <w:b/>
          <w:sz w:val="24"/>
          <w:szCs w:val="24"/>
        </w:rPr>
      </w:pPr>
      <w:r w:rsidRPr="00E97A8D">
        <w:rPr>
          <w:rFonts w:ascii="Times New Roman" w:hAnsi="Times New Roman"/>
          <w:b/>
          <w:noProof/>
          <w:sz w:val="24"/>
          <w:szCs w:val="24"/>
          <w:lang w:eastAsia="id-ID"/>
        </w:rPr>
        <w:drawing>
          <wp:inline distT="0" distB="0" distL="0" distR="0">
            <wp:extent cx="1914525" cy="6610350"/>
            <wp:effectExtent l="0" t="0" r="0" b="0"/>
            <wp:docPr id="3" name="Picture 2" descr="F:\pkm\Flowchart-2015-09-24\Flowchart\Flowchart Seism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km\Flowchart-2015-09-24\Flowchart\Flowchart Seismik.png"/>
                    <pic:cNvPicPr>
                      <a:picLocks noChangeAspect="1" noChangeArrowheads="1"/>
                    </pic:cNvPicPr>
                  </pic:nvPicPr>
                  <pic:blipFill>
                    <a:blip r:embed="rId25" cstate="print"/>
                    <a:srcRect/>
                    <a:stretch>
                      <a:fillRect/>
                    </a:stretch>
                  </pic:blipFill>
                  <pic:spPr bwMode="auto">
                    <a:xfrm>
                      <a:off x="0" y="0"/>
                      <a:ext cx="1914525" cy="6610350"/>
                    </a:xfrm>
                    <a:prstGeom prst="rect">
                      <a:avLst/>
                    </a:prstGeom>
                    <a:noFill/>
                    <a:ln w="9525">
                      <a:noFill/>
                      <a:miter lim="800000"/>
                      <a:headEnd/>
                      <a:tailEnd/>
                    </a:ln>
                  </pic:spPr>
                </pic:pic>
              </a:graphicData>
            </a:graphic>
          </wp:inline>
        </w:drawing>
      </w:r>
    </w:p>
    <w:p w:rsidR="004D0ADE" w:rsidRPr="00E97A8D" w:rsidRDefault="004D0ADE" w:rsidP="00FF5802">
      <w:pPr>
        <w:numPr>
          <w:ilvl w:val="0"/>
          <w:numId w:val="1"/>
        </w:numPr>
        <w:tabs>
          <w:tab w:val="left" w:pos="851"/>
        </w:tabs>
        <w:spacing w:after="0"/>
        <w:ind w:left="851"/>
        <w:jc w:val="both"/>
        <w:rPr>
          <w:rFonts w:ascii="Times New Roman" w:hAnsi="Times New Roman"/>
          <w:b/>
          <w:sz w:val="24"/>
          <w:szCs w:val="24"/>
        </w:rPr>
      </w:pPr>
      <w:r w:rsidRPr="00E97A8D">
        <w:rPr>
          <w:rFonts w:ascii="Times New Roman" w:hAnsi="Times New Roman"/>
          <w:b/>
          <w:sz w:val="24"/>
          <w:szCs w:val="24"/>
          <w:lang w:val="en-US"/>
        </w:rPr>
        <w:t>Optimasi Rancangan</w:t>
      </w:r>
    </w:p>
    <w:p w:rsidR="004D0ADE" w:rsidRPr="00E97A8D" w:rsidRDefault="004D0ADE" w:rsidP="00FF5802">
      <w:pPr>
        <w:spacing w:after="0"/>
        <w:ind w:left="630" w:firstLine="450"/>
        <w:jc w:val="both"/>
        <w:rPr>
          <w:rFonts w:ascii="Times New Roman" w:hAnsi="Times New Roman"/>
          <w:sz w:val="24"/>
          <w:szCs w:val="24"/>
        </w:rPr>
      </w:pPr>
      <w:r w:rsidRPr="00E97A8D">
        <w:rPr>
          <w:rFonts w:ascii="Times New Roman" w:hAnsi="Times New Roman"/>
          <w:sz w:val="24"/>
          <w:szCs w:val="24"/>
          <w:lang w:val="en-US"/>
        </w:rPr>
        <w:t>Untuk mengoptima</w:t>
      </w:r>
      <w:r w:rsidR="00644881" w:rsidRPr="00E97A8D">
        <w:rPr>
          <w:rFonts w:ascii="Times New Roman" w:hAnsi="Times New Roman"/>
          <w:sz w:val="24"/>
          <w:szCs w:val="24"/>
          <w:lang w:val="en-US"/>
        </w:rPr>
        <w:t>lisa</w:t>
      </w:r>
      <w:r w:rsidRPr="00E97A8D">
        <w:rPr>
          <w:rFonts w:ascii="Times New Roman" w:hAnsi="Times New Roman"/>
          <w:sz w:val="24"/>
          <w:szCs w:val="24"/>
          <w:lang w:val="en-US"/>
        </w:rPr>
        <w:t>sikan sistem program</w:t>
      </w:r>
      <w:r w:rsidR="00644881" w:rsidRPr="00E97A8D">
        <w:rPr>
          <w:rFonts w:ascii="Times New Roman" w:hAnsi="Times New Roman"/>
          <w:sz w:val="24"/>
          <w:szCs w:val="24"/>
          <w:lang w:val="en-US"/>
        </w:rPr>
        <w:t>, adab</w:t>
      </w:r>
      <w:r w:rsidRPr="00E97A8D">
        <w:rPr>
          <w:rFonts w:ascii="Times New Roman" w:hAnsi="Times New Roman"/>
          <w:sz w:val="24"/>
          <w:szCs w:val="24"/>
        </w:rPr>
        <w:t>eberapa hal yang perlu diteliti lebih lanjut pada saat pembuatan</w:t>
      </w:r>
      <w:r w:rsidRPr="00E97A8D">
        <w:rPr>
          <w:rFonts w:ascii="Times New Roman" w:hAnsi="Times New Roman"/>
          <w:sz w:val="24"/>
          <w:szCs w:val="24"/>
          <w:lang w:val="en-US"/>
        </w:rPr>
        <w:t>nya</w:t>
      </w:r>
      <w:r w:rsidR="00644881" w:rsidRPr="00E97A8D">
        <w:rPr>
          <w:rFonts w:ascii="Times New Roman" w:hAnsi="Times New Roman"/>
          <w:sz w:val="24"/>
          <w:szCs w:val="24"/>
          <w:lang w:val="en-US"/>
        </w:rPr>
        <w:t>yaitu</w:t>
      </w:r>
      <w:r w:rsidRPr="00E97A8D">
        <w:rPr>
          <w:rFonts w:ascii="Times New Roman" w:hAnsi="Times New Roman"/>
          <w:sz w:val="24"/>
          <w:szCs w:val="24"/>
        </w:rPr>
        <w:t>:</w:t>
      </w:r>
    </w:p>
    <w:p w:rsidR="004D0ADE" w:rsidRPr="00E97A8D" w:rsidRDefault="004D0ADE" w:rsidP="00FF5802">
      <w:pPr>
        <w:numPr>
          <w:ilvl w:val="0"/>
          <w:numId w:val="2"/>
        </w:numPr>
        <w:spacing w:after="0"/>
        <w:ind w:left="1276"/>
        <w:jc w:val="both"/>
        <w:rPr>
          <w:rFonts w:ascii="Times New Roman" w:hAnsi="Times New Roman"/>
          <w:sz w:val="24"/>
          <w:szCs w:val="24"/>
        </w:rPr>
      </w:pPr>
      <w:r w:rsidRPr="00E97A8D">
        <w:rPr>
          <w:rFonts w:ascii="Times New Roman" w:hAnsi="Times New Roman"/>
          <w:sz w:val="24"/>
          <w:szCs w:val="24"/>
          <w:lang w:val="en-US"/>
        </w:rPr>
        <w:t>Kalibrasi skala getaran di lapangan.</w:t>
      </w:r>
    </w:p>
    <w:p w:rsidR="004D0ADE" w:rsidRPr="00E97A8D" w:rsidRDefault="004D0ADE" w:rsidP="00D37893">
      <w:pPr>
        <w:numPr>
          <w:ilvl w:val="0"/>
          <w:numId w:val="2"/>
        </w:numPr>
        <w:spacing w:after="0"/>
        <w:ind w:left="1276"/>
        <w:jc w:val="both"/>
        <w:rPr>
          <w:rFonts w:ascii="Times New Roman" w:hAnsi="Times New Roman"/>
          <w:sz w:val="24"/>
          <w:szCs w:val="24"/>
        </w:rPr>
      </w:pPr>
      <w:r w:rsidRPr="00E97A8D">
        <w:rPr>
          <w:rFonts w:ascii="Times New Roman" w:hAnsi="Times New Roman"/>
          <w:sz w:val="24"/>
          <w:szCs w:val="24"/>
          <w:lang w:val="en-US"/>
        </w:rPr>
        <w:t xml:space="preserve">Perhitungan perbandingan skala </w:t>
      </w:r>
      <w:r w:rsidR="00D37893" w:rsidRPr="00E97A8D">
        <w:rPr>
          <w:rFonts w:ascii="Times New Roman" w:hAnsi="Times New Roman"/>
          <w:sz w:val="24"/>
          <w:szCs w:val="24"/>
          <w:lang w:val="en-US"/>
        </w:rPr>
        <w:t xml:space="preserve">getaran </w:t>
      </w:r>
      <w:r w:rsidRPr="00E97A8D">
        <w:rPr>
          <w:rFonts w:ascii="Times New Roman" w:hAnsi="Times New Roman"/>
          <w:sz w:val="24"/>
          <w:szCs w:val="24"/>
          <w:lang w:val="en-US"/>
        </w:rPr>
        <w:t xml:space="preserve">di lapangan dengan </w:t>
      </w:r>
      <w:r w:rsidR="00D37893" w:rsidRPr="00E97A8D">
        <w:rPr>
          <w:rFonts w:ascii="Times New Roman" w:hAnsi="Times New Roman"/>
          <w:sz w:val="24"/>
          <w:szCs w:val="24"/>
          <w:lang w:val="en-US"/>
        </w:rPr>
        <w:t>potensi kerusakan bangunan</w:t>
      </w:r>
      <w:r w:rsidRPr="00E97A8D">
        <w:rPr>
          <w:rFonts w:ascii="Times New Roman" w:hAnsi="Times New Roman"/>
          <w:sz w:val="24"/>
          <w:szCs w:val="24"/>
          <w:lang w:val="en-US"/>
        </w:rPr>
        <w:t>.</w:t>
      </w:r>
    </w:p>
    <w:p w:rsidR="00D37893" w:rsidRPr="00E97A8D" w:rsidRDefault="004D0ADE" w:rsidP="00E31897">
      <w:pPr>
        <w:numPr>
          <w:ilvl w:val="0"/>
          <w:numId w:val="2"/>
        </w:numPr>
        <w:spacing w:after="0"/>
        <w:ind w:left="1276"/>
        <w:jc w:val="both"/>
        <w:rPr>
          <w:rFonts w:ascii="Times New Roman" w:hAnsi="Times New Roman"/>
          <w:sz w:val="24"/>
          <w:szCs w:val="24"/>
        </w:rPr>
      </w:pPr>
      <w:r w:rsidRPr="00E97A8D">
        <w:rPr>
          <w:rFonts w:ascii="Times New Roman" w:hAnsi="Times New Roman"/>
          <w:sz w:val="24"/>
          <w:szCs w:val="24"/>
          <w:lang w:val="en-US"/>
        </w:rPr>
        <w:t>Pengaplikasian persamaan ke dalam program</w:t>
      </w:r>
      <w:r w:rsidRPr="00E97A8D">
        <w:rPr>
          <w:rFonts w:ascii="Times New Roman" w:hAnsi="Times New Roman"/>
          <w:sz w:val="24"/>
          <w:szCs w:val="24"/>
        </w:rPr>
        <w:t>.</w:t>
      </w:r>
    </w:p>
    <w:p w:rsidR="00581F9C" w:rsidRPr="00B65876" w:rsidRDefault="00581F9C" w:rsidP="00B65876">
      <w:pPr>
        <w:spacing w:after="0"/>
        <w:jc w:val="both"/>
        <w:rPr>
          <w:rFonts w:ascii="Times New Roman" w:hAnsi="Times New Roman"/>
          <w:sz w:val="24"/>
          <w:szCs w:val="24"/>
        </w:rPr>
      </w:pPr>
    </w:p>
    <w:p w:rsidR="004D0ADE" w:rsidRPr="00E97A8D" w:rsidRDefault="004D0ADE" w:rsidP="00FF5802">
      <w:pPr>
        <w:pStyle w:val="ListParagraph"/>
        <w:numPr>
          <w:ilvl w:val="0"/>
          <w:numId w:val="13"/>
        </w:numPr>
        <w:tabs>
          <w:tab w:val="left" w:pos="1276"/>
        </w:tabs>
        <w:spacing w:after="0"/>
        <w:ind w:left="360"/>
        <w:jc w:val="both"/>
        <w:rPr>
          <w:rFonts w:ascii="Times New Roman" w:hAnsi="Times New Roman"/>
          <w:b/>
          <w:sz w:val="24"/>
          <w:szCs w:val="24"/>
        </w:rPr>
      </w:pPr>
      <w:r w:rsidRPr="00E97A8D">
        <w:rPr>
          <w:rFonts w:ascii="Times New Roman" w:hAnsi="Times New Roman"/>
          <w:b/>
          <w:sz w:val="24"/>
          <w:szCs w:val="24"/>
        </w:rPr>
        <w:lastRenderedPageBreak/>
        <w:t>Indikator Keberhasilan Jangka Pendek</w:t>
      </w:r>
    </w:p>
    <w:p w:rsidR="004D0ADE" w:rsidRPr="00E97A8D" w:rsidRDefault="004D0ADE" w:rsidP="00FF5802">
      <w:pPr>
        <w:pStyle w:val="ListParagraph"/>
        <w:numPr>
          <w:ilvl w:val="0"/>
          <w:numId w:val="12"/>
        </w:numPr>
        <w:tabs>
          <w:tab w:val="left" w:pos="1276"/>
        </w:tabs>
        <w:spacing w:after="0"/>
        <w:ind w:left="1260"/>
        <w:jc w:val="both"/>
        <w:rPr>
          <w:rFonts w:ascii="Times New Roman" w:hAnsi="Times New Roman"/>
          <w:sz w:val="24"/>
          <w:szCs w:val="24"/>
        </w:rPr>
      </w:pPr>
      <w:r w:rsidRPr="00E97A8D">
        <w:rPr>
          <w:rFonts w:ascii="Times New Roman" w:hAnsi="Times New Roman"/>
          <w:sz w:val="24"/>
          <w:szCs w:val="24"/>
        </w:rPr>
        <w:t>Sistem dapat berjalan dengan baik tanpa adanya error pada program di handphone maupun di server.</w:t>
      </w:r>
    </w:p>
    <w:p w:rsidR="004D0ADE" w:rsidRPr="00E97A8D" w:rsidRDefault="004D0ADE" w:rsidP="00FF5802">
      <w:pPr>
        <w:pStyle w:val="ListParagraph"/>
        <w:numPr>
          <w:ilvl w:val="0"/>
          <w:numId w:val="12"/>
        </w:numPr>
        <w:tabs>
          <w:tab w:val="left" w:pos="1276"/>
        </w:tabs>
        <w:spacing w:after="0"/>
        <w:ind w:left="1260"/>
        <w:jc w:val="both"/>
        <w:rPr>
          <w:rFonts w:ascii="Times New Roman" w:hAnsi="Times New Roman"/>
          <w:sz w:val="24"/>
          <w:szCs w:val="24"/>
        </w:rPr>
      </w:pPr>
      <w:r w:rsidRPr="00E97A8D">
        <w:rPr>
          <w:rFonts w:ascii="Times New Roman" w:hAnsi="Times New Roman"/>
          <w:sz w:val="24"/>
          <w:szCs w:val="24"/>
        </w:rPr>
        <w:t>Sistem dapat mencatat aktifitas getaran bumi perdetik dan mengirimkan data ke server.</w:t>
      </w:r>
    </w:p>
    <w:p w:rsidR="004D0ADE" w:rsidRPr="00E97A8D" w:rsidRDefault="004D0ADE" w:rsidP="00FF5802">
      <w:pPr>
        <w:pStyle w:val="ListParagraph"/>
        <w:numPr>
          <w:ilvl w:val="0"/>
          <w:numId w:val="12"/>
        </w:numPr>
        <w:tabs>
          <w:tab w:val="left" w:pos="1276"/>
        </w:tabs>
        <w:spacing w:after="0"/>
        <w:ind w:left="1260"/>
        <w:jc w:val="both"/>
        <w:rPr>
          <w:rFonts w:ascii="Times New Roman" w:hAnsi="Times New Roman"/>
          <w:sz w:val="24"/>
          <w:szCs w:val="24"/>
        </w:rPr>
      </w:pPr>
      <w:r w:rsidRPr="00E97A8D">
        <w:rPr>
          <w:rFonts w:ascii="Times New Roman" w:hAnsi="Times New Roman"/>
          <w:sz w:val="24"/>
          <w:szCs w:val="24"/>
        </w:rPr>
        <w:t xml:space="preserve">Server dapat menerima dan menterjemahkan data getaran menjadi </w:t>
      </w:r>
      <w:r w:rsidR="00A35B57" w:rsidRPr="00E97A8D">
        <w:rPr>
          <w:rFonts w:ascii="Times New Roman" w:hAnsi="Times New Roman"/>
          <w:sz w:val="24"/>
          <w:szCs w:val="24"/>
        </w:rPr>
        <w:t>data</w:t>
      </w:r>
      <w:r w:rsidR="007C7D69" w:rsidRPr="00E97A8D">
        <w:rPr>
          <w:rFonts w:ascii="Times New Roman" w:hAnsi="Times New Roman"/>
          <w:sz w:val="24"/>
          <w:szCs w:val="24"/>
        </w:rPr>
        <w:t xml:space="preserve"> grafik</w:t>
      </w:r>
      <w:r w:rsidRPr="00E97A8D">
        <w:rPr>
          <w:rFonts w:ascii="Times New Roman" w:hAnsi="Times New Roman"/>
          <w:sz w:val="24"/>
          <w:szCs w:val="24"/>
        </w:rPr>
        <w:t>.</w:t>
      </w:r>
    </w:p>
    <w:p w:rsidR="00DD174A" w:rsidRPr="00E97A8D" w:rsidRDefault="00DD174A" w:rsidP="00DD174A">
      <w:pPr>
        <w:pStyle w:val="ListParagraph"/>
        <w:tabs>
          <w:tab w:val="left" w:pos="1276"/>
        </w:tabs>
        <w:spacing w:after="0"/>
        <w:ind w:left="360"/>
        <w:jc w:val="both"/>
        <w:rPr>
          <w:rFonts w:ascii="Times New Roman" w:hAnsi="Times New Roman"/>
          <w:b/>
          <w:sz w:val="24"/>
          <w:szCs w:val="24"/>
        </w:rPr>
      </w:pPr>
    </w:p>
    <w:p w:rsidR="006D2799" w:rsidRPr="00E97A8D" w:rsidRDefault="006D2799" w:rsidP="00FF5802">
      <w:pPr>
        <w:pStyle w:val="ListParagraph"/>
        <w:numPr>
          <w:ilvl w:val="0"/>
          <w:numId w:val="13"/>
        </w:numPr>
        <w:tabs>
          <w:tab w:val="left" w:pos="1276"/>
        </w:tabs>
        <w:spacing w:after="0"/>
        <w:ind w:left="360"/>
        <w:jc w:val="both"/>
        <w:rPr>
          <w:rFonts w:ascii="Times New Roman" w:hAnsi="Times New Roman"/>
          <w:b/>
          <w:sz w:val="24"/>
          <w:szCs w:val="24"/>
        </w:rPr>
      </w:pPr>
      <w:r w:rsidRPr="00E97A8D">
        <w:rPr>
          <w:rFonts w:ascii="Times New Roman" w:hAnsi="Times New Roman"/>
          <w:b/>
          <w:sz w:val="24"/>
          <w:szCs w:val="24"/>
        </w:rPr>
        <w:t>Kegunaan</w:t>
      </w:r>
    </w:p>
    <w:p w:rsidR="00293637" w:rsidRPr="00E97A8D" w:rsidRDefault="00293637" w:rsidP="00293637">
      <w:pPr>
        <w:pStyle w:val="ListParagraph"/>
        <w:tabs>
          <w:tab w:val="left" w:pos="1276"/>
        </w:tabs>
        <w:spacing w:after="0"/>
        <w:ind w:left="360" w:firstLine="630"/>
        <w:jc w:val="both"/>
        <w:rPr>
          <w:rFonts w:ascii="Times New Roman" w:hAnsi="Times New Roman"/>
          <w:sz w:val="24"/>
          <w:szCs w:val="24"/>
        </w:rPr>
      </w:pPr>
      <w:r w:rsidRPr="00E97A8D">
        <w:rPr>
          <w:rFonts w:ascii="Times New Roman" w:hAnsi="Times New Roman"/>
          <w:sz w:val="24"/>
          <w:szCs w:val="24"/>
        </w:rPr>
        <w:t>Sistem ini sengaja dirancang dengan memanfaatkan teknologi OS Android, GPS, dan sensor Accelerator yang telah tertanam menjadi satu di dalam handphone Android yang tergolong mempunyai fasilitas lengkap, opensource, mudah dikembangkan, dan biaya relatif murah.</w:t>
      </w:r>
    </w:p>
    <w:p w:rsidR="00293637" w:rsidRPr="00E97A8D" w:rsidRDefault="00293637" w:rsidP="00293637">
      <w:pPr>
        <w:pStyle w:val="ListParagraph"/>
        <w:tabs>
          <w:tab w:val="left" w:pos="1276"/>
        </w:tabs>
        <w:spacing w:after="0"/>
        <w:ind w:left="360" w:firstLine="630"/>
        <w:jc w:val="both"/>
        <w:rPr>
          <w:rFonts w:ascii="Times New Roman" w:hAnsi="Times New Roman"/>
          <w:sz w:val="24"/>
          <w:szCs w:val="24"/>
          <w:lang w:val="id-ID"/>
        </w:rPr>
      </w:pPr>
      <w:r w:rsidRPr="00E97A8D">
        <w:rPr>
          <w:rFonts w:ascii="Times New Roman" w:hAnsi="Times New Roman"/>
          <w:sz w:val="24"/>
          <w:szCs w:val="24"/>
        </w:rPr>
        <w:t xml:space="preserve">Kegunaannya adalah untuk </w:t>
      </w:r>
      <w:r w:rsidR="00087608" w:rsidRPr="00E97A8D">
        <w:rPr>
          <w:rFonts w:ascii="Times New Roman" w:hAnsi="Times New Roman"/>
          <w:sz w:val="24"/>
          <w:szCs w:val="24"/>
          <w:lang w:val="id-ID"/>
        </w:rPr>
        <w:t>menangkap getaran seismik yang ditimbulkan oleh kendaraan yang berlalu lalang melewati jembatan layang</w:t>
      </w:r>
      <w:r w:rsidRPr="00E97A8D">
        <w:rPr>
          <w:rFonts w:ascii="Times New Roman" w:hAnsi="Times New Roman"/>
          <w:sz w:val="24"/>
          <w:szCs w:val="24"/>
        </w:rPr>
        <w:t>.</w:t>
      </w:r>
      <w:r w:rsidR="00087608" w:rsidRPr="00E97A8D">
        <w:rPr>
          <w:rFonts w:ascii="Times New Roman" w:hAnsi="Times New Roman"/>
          <w:sz w:val="24"/>
          <w:szCs w:val="24"/>
          <w:lang w:val="id-ID"/>
        </w:rPr>
        <w:t xml:space="preserve"> Sensor ini akan dipasang di beberapa titik kritis dari jembatan layang. </w:t>
      </w:r>
    </w:p>
    <w:p w:rsidR="00581F9C" w:rsidRPr="00E97A8D" w:rsidRDefault="00293637" w:rsidP="00293637">
      <w:pPr>
        <w:pStyle w:val="ListParagraph"/>
        <w:tabs>
          <w:tab w:val="left" w:pos="1276"/>
        </w:tabs>
        <w:spacing w:after="0"/>
        <w:ind w:left="360" w:firstLine="630"/>
        <w:jc w:val="both"/>
        <w:rPr>
          <w:rFonts w:ascii="Times New Roman" w:hAnsi="Times New Roman"/>
          <w:sz w:val="24"/>
          <w:szCs w:val="24"/>
        </w:rPr>
      </w:pPr>
      <w:r w:rsidRPr="00E97A8D">
        <w:rPr>
          <w:rFonts w:ascii="Times New Roman" w:hAnsi="Times New Roman"/>
          <w:sz w:val="24"/>
          <w:szCs w:val="24"/>
        </w:rPr>
        <w:t xml:space="preserve">Semua semua data yang tercatat akan disimpan </w:t>
      </w:r>
      <w:r w:rsidR="00E42327" w:rsidRPr="00E97A8D">
        <w:rPr>
          <w:rFonts w:ascii="Times New Roman" w:hAnsi="Times New Roman"/>
          <w:sz w:val="24"/>
          <w:szCs w:val="24"/>
        </w:rPr>
        <w:t xml:space="preserve">di </w:t>
      </w:r>
      <w:r w:rsidRPr="00E97A8D">
        <w:rPr>
          <w:rFonts w:ascii="Times New Roman" w:hAnsi="Times New Roman"/>
          <w:sz w:val="24"/>
          <w:szCs w:val="24"/>
        </w:rPr>
        <w:t>dalam database secara terstruktur. Data yang telah disimpan akan ditampilkan pada web monitoring sesuai identitas perangkat pembaca getaran.</w:t>
      </w:r>
    </w:p>
    <w:p w:rsidR="00B365E9" w:rsidRPr="006D7309" w:rsidRDefault="00560BB1" w:rsidP="006D7309">
      <w:pPr>
        <w:spacing w:after="0" w:line="240" w:lineRule="auto"/>
        <w:rPr>
          <w:rFonts w:ascii="Times New Roman" w:eastAsia="Calibri" w:hAnsi="Times New Roman"/>
          <w:sz w:val="24"/>
          <w:szCs w:val="24"/>
          <w:lang w:val="en-US" w:eastAsia="en-US"/>
        </w:rPr>
      </w:pPr>
      <w:r w:rsidRPr="00560BB1">
        <w:rPr>
          <w:rFonts w:ascii="Times New Roman" w:hAnsi="Times New Roman"/>
          <w:noProof/>
          <w:sz w:val="24"/>
          <w:szCs w:val="24"/>
          <w:lang w:eastAsia="id-ID"/>
        </w:rPr>
        <w:pict>
          <v:shapetype id="_x0000_t202" coordsize="21600,21600" o:spt="202" path="m,l,21600r21600,l21600,xe">
            <v:stroke joinstyle="miter"/>
            <v:path gradientshapeok="t" o:connecttype="rect"/>
          </v:shapetype>
          <v:shape id="Text Box 11" o:spid="_x0000_s1026" type="#_x0000_t202" style="position:absolute;margin-left:450.65pt;margin-top:560.9pt;width:26pt;height:19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">
            <v:textbox style="mso-next-textbox:#Text Box 11">
              <w:txbxContent>
                <w:p w:rsidR="00580735" w:rsidRPr="00F43F94" w:rsidRDefault="00580735" w:rsidP="00F43F94">
                  <w:pPr>
                    <w:rPr>
                      <w:lang w:val="en-US"/>
                    </w:rPr>
                  </w:pPr>
                  <w:r>
                    <w:rPr>
                      <w:lang w:val="en-US"/>
                    </w:rPr>
                    <w:t>6</w:t>
                  </w:r>
                </w:p>
              </w:txbxContent>
            </v:textbox>
          </v:shape>
        </w:pict>
      </w:r>
      <w:r w:rsidR="00AA1738" w:rsidRPr="00E97A8D">
        <w:rPr>
          <w:rFonts w:ascii="Times New Roman" w:hAnsi="Times New Roman"/>
          <w:b/>
          <w:sz w:val="24"/>
          <w:szCs w:val="24"/>
        </w:rPr>
        <w:br w:type="page"/>
      </w:r>
      <w:r w:rsidR="00B365E9" w:rsidRPr="00E97A8D">
        <w:rPr>
          <w:rFonts w:ascii="Times New Roman" w:hAnsi="Times New Roman"/>
          <w:b/>
          <w:sz w:val="24"/>
          <w:szCs w:val="24"/>
        </w:rPr>
        <w:lastRenderedPageBreak/>
        <w:t>Daftar Pustaka</w:t>
      </w:r>
    </w:p>
    <w:p w:rsidR="00D2527A" w:rsidRPr="00D2527A" w:rsidRDefault="00D2527A" w:rsidP="00FF5802">
      <w:pPr>
        <w:pStyle w:val="ListParagraph"/>
        <w:autoSpaceDE w:val="0"/>
        <w:autoSpaceDN w:val="0"/>
        <w:adjustRightInd w:val="0"/>
        <w:spacing w:after="0"/>
        <w:ind w:left="0"/>
        <w:jc w:val="both"/>
        <w:rPr>
          <w:rFonts w:ascii="Times New Roman" w:hAnsi="Times New Roman"/>
          <w:b/>
          <w:sz w:val="24"/>
          <w:szCs w:val="24"/>
          <w:lang w:val="id-ID"/>
        </w:rPr>
      </w:pPr>
    </w:p>
    <w:p w:rsidR="006439B9" w:rsidRPr="00D2527A" w:rsidRDefault="00744869" w:rsidP="00D2527A">
      <w:pPr>
        <w:pStyle w:val="ListParagraph"/>
        <w:autoSpaceDE w:val="0"/>
        <w:autoSpaceDN w:val="0"/>
        <w:adjustRightInd w:val="0"/>
        <w:spacing w:after="0"/>
        <w:ind w:left="426" w:hanging="426"/>
        <w:jc w:val="both"/>
        <w:rPr>
          <w:rFonts w:ascii="Times New Roman" w:hAnsi="Times New Roman"/>
          <w:sz w:val="24"/>
          <w:szCs w:val="24"/>
          <w:lang w:val="id-ID"/>
        </w:rPr>
      </w:pPr>
      <w:r>
        <w:rPr>
          <w:rFonts w:ascii="Times New Roman" w:hAnsi="Times New Roman"/>
          <w:sz w:val="24"/>
          <w:szCs w:val="24"/>
          <w:lang w:val="id-ID"/>
        </w:rPr>
        <w:t xml:space="preserve">Cahya Indra. 2012. </w:t>
      </w:r>
      <w:r w:rsidR="00D2527A">
        <w:rPr>
          <w:rFonts w:ascii="Times New Roman" w:hAnsi="Times New Roman"/>
          <w:i/>
          <w:sz w:val="24"/>
          <w:szCs w:val="24"/>
          <w:lang w:val="id-ID"/>
        </w:rPr>
        <w:t>SISA UMUR BANGUNAN VITAL PADA BANGUNAN-BANGUNAN TEKNIK SIPIL</w:t>
      </w:r>
      <w:r w:rsidR="00D2527A">
        <w:rPr>
          <w:rFonts w:ascii="Times New Roman" w:hAnsi="Times New Roman"/>
          <w:sz w:val="24"/>
          <w:szCs w:val="24"/>
          <w:lang w:val="id-ID"/>
        </w:rPr>
        <w:t>.Jurnal Rekayasa Sipil / Volume 6, No.3 – 2012 ISSN 1978 – 5658.</w:t>
      </w:r>
    </w:p>
    <w:p w:rsidR="006439B9" w:rsidRPr="00E97A8D" w:rsidRDefault="006439B9" w:rsidP="00FF5802">
      <w:pPr>
        <w:pStyle w:val="ListParagraph"/>
        <w:autoSpaceDE w:val="0"/>
        <w:autoSpaceDN w:val="0"/>
        <w:adjustRightInd w:val="0"/>
        <w:spacing w:after="0"/>
        <w:ind w:left="426" w:hanging="426"/>
        <w:jc w:val="both"/>
        <w:rPr>
          <w:rFonts w:ascii="Times New Roman" w:hAnsi="Times New Roman"/>
          <w:sz w:val="24"/>
          <w:szCs w:val="24"/>
        </w:rPr>
      </w:pPr>
      <w:r w:rsidRPr="00E97A8D">
        <w:rPr>
          <w:rFonts w:ascii="Times New Roman" w:hAnsi="Times New Roman"/>
          <w:sz w:val="24"/>
          <w:szCs w:val="24"/>
        </w:rPr>
        <w:t xml:space="preserve">Mini, Marshal. 2005. </w:t>
      </w:r>
      <w:r w:rsidRPr="00E97A8D">
        <w:rPr>
          <w:rFonts w:ascii="Times New Roman" w:hAnsi="Times New Roman"/>
          <w:i/>
          <w:sz w:val="24"/>
          <w:szCs w:val="24"/>
        </w:rPr>
        <w:t xml:space="preserve">Planet Bumi </w:t>
      </w:r>
      <w:r w:rsidRPr="00E97A8D">
        <w:rPr>
          <w:rFonts w:ascii="Times New Roman" w:hAnsi="Times New Roman"/>
          <w:sz w:val="24"/>
          <w:szCs w:val="24"/>
        </w:rPr>
        <w:t>(ditejemahkan oleh : Dr. Terry Mart). Jakarta : Erlangga</w:t>
      </w:r>
      <w:r w:rsidR="00913898" w:rsidRPr="00E97A8D">
        <w:rPr>
          <w:rFonts w:ascii="Times New Roman" w:hAnsi="Times New Roman"/>
          <w:sz w:val="24"/>
          <w:szCs w:val="24"/>
        </w:rPr>
        <w:t>.</w:t>
      </w:r>
    </w:p>
    <w:p w:rsidR="006439B9" w:rsidRPr="00E97A8D" w:rsidRDefault="006439B9" w:rsidP="00FF5802">
      <w:pPr>
        <w:pStyle w:val="ListParagraph"/>
        <w:autoSpaceDE w:val="0"/>
        <w:autoSpaceDN w:val="0"/>
        <w:adjustRightInd w:val="0"/>
        <w:spacing w:after="0"/>
        <w:ind w:left="426" w:hanging="426"/>
        <w:rPr>
          <w:rFonts w:ascii="Times New Roman" w:hAnsi="Times New Roman"/>
          <w:sz w:val="24"/>
          <w:szCs w:val="24"/>
        </w:rPr>
      </w:pPr>
      <w:r w:rsidRPr="00E97A8D">
        <w:rPr>
          <w:rFonts w:ascii="Times New Roman" w:hAnsi="Times New Roman"/>
          <w:sz w:val="24"/>
          <w:szCs w:val="24"/>
        </w:rPr>
        <w:t xml:space="preserve">Prasetyo, Didik. 2008. </w:t>
      </w:r>
      <w:r w:rsidRPr="00E97A8D">
        <w:rPr>
          <w:rFonts w:ascii="Times New Roman" w:hAnsi="Times New Roman"/>
          <w:i/>
          <w:sz w:val="24"/>
          <w:szCs w:val="24"/>
        </w:rPr>
        <w:t>101 Tips dan Trik Pemograman PHP</w:t>
      </w:r>
      <w:r w:rsidRPr="00E97A8D">
        <w:rPr>
          <w:rFonts w:ascii="Times New Roman" w:hAnsi="Times New Roman"/>
          <w:sz w:val="24"/>
          <w:szCs w:val="24"/>
        </w:rPr>
        <w:t>. Jakarta : PT Elex Media Komputindo</w:t>
      </w:r>
      <w:r w:rsidR="00913898" w:rsidRPr="00E97A8D">
        <w:rPr>
          <w:rFonts w:ascii="Times New Roman" w:hAnsi="Times New Roman"/>
          <w:sz w:val="24"/>
          <w:szCs w:val="24"/>
        </w:rPr>
        <w:t>.</w:t>
      </w:r>
    </w:p>
    <w:p w:rsidR="00A302AA" w:rsidRPr="00E97A8D" w:rsidRDefault="006439B9" w:rsidP="00FF5802">
      <w:pPr>
        <w:pStyle w:val="ListParagraph"/>
        <w:autoSpaceDE w:val="0"/>
        <w:autoSpaceDN w:val="0"/>
        <w:adjustRightInd w:val="0"/>
        <w:spacing w:after="0"/>
        <w:ind w:left="450" w:hanging="450"/>
        <w:rPr>
          <w:rFonts w:ascii="Times New Roman" w:hAnsi="Times New Roman"/>
          <w:sz w:val="24"/>
          <w:szCs w:val="24"/>
          <w:lang w:val="id-ID"/>
        </w:rPr>
      </w:pPr>
      <w:r w:rsidRPr="00E97A8D">
        <w:rPr>
          <w:rFonts w:ascii="Times New Roman" w:hAnsi="Times New Roman"/>
          <w:sz w:val="24"/>
          <w:szCs w:val="24"/>
        </w:rPr>
        <w:t xml:space="preserve">Stele, Philips, dkk. 2007. </w:t>
      </w:r>
      <w:r w:rsidRPr="00E97A8D">
        <w:rPr>
          <w:rFonts w:ascii="Times New Roman" w:hAnsi="Times New Roman"/>
          <w:i/>
          <w:sz w:val="24"/>
          <w:szCs w:val="24"/>
        </w:rPr>
        <w:t>Planet Yang Bergolak</w:t>
      </w:r>
      <w:r w:rsidRPr="00E97A8D">
        <w:rPr>
          <w:rFonts w:ascii="Times New Roman" w:hAnsi="Times New Roman"/>
          <w:sz w:val="24"/>
          <w:szCs w:val="24"/>
        </w:rPr>
        <w:t xml:space="preserve"> (d</w:t>
      </w:r>
      <w:r w:rsidR="00F761CD" w:rsidRPr="00E97A8D">
        <w:rPr>
          <w:rFonts w:ascii="Times New Roman" w:hAnsi="Times New Roman"/>
          <w:sz w:val="24"/>
          <w:szCs w:val="24"/>
        </w:rPr>
        <w:t xml:space="preserve">itejemahkan oleh : Tueku Husein </w:t>
      </w:r>
      <w:r w:rsidRPr="00E97A8D">
        <w:rPr>
          <w:rFonts w:ascii="Times New Roman" w:hAnsi="Times New Roman"/>
          <w:sz w:val="24"/>
          <w:szCs w:val="24"/>
        </w:rPr>
        <w:t>Kamal). Jakarta : Erlangga.</w:t>
      </w:r>
    </w:p>
    <w:p w:rsidR="00B44BA2" w:rsidRPr="00E97A8D" w:rsidRDefault="00B44BA2" w:rsidP="00FF5802">
      <w:pPr>
        <w:pStyle w:val="ListParagraph"/>
        <w:autoSpaceDE w:val="0"/>
        <w:autoSpaceDN w:val="0"/>
        <w:adjustRightInd w:val="0"/>
        <w:spacing w:after="0"/>
        <w:ind w:left="450" w:hanging="450"/>
        <w:rPr>
          <w:rFonts w:ascii="Times New Roman" w:hAnsi="Times New Roman"/>
          <w:sz w:val="24"/>
          <w:szCs w:val="24"/>
          <w:lang w:val="id-ID"/>
        </w:rPr>
      </w:pPr>
      <w:r w:rsidRPr="00E97A8D">
        <w:rPr>
          <w:rFonts w:ascii="Times New Roman" w:hAnsi="Times New Roman"/>
          <w:sz w:val="24"/>
          <w:szCs w:val="24"/>
        </w:rPr>
        <w:t>http://developer.android.com/guide/topics/sensors/sensors_overview.html</w:t>
      </w:r>
    </w:p>
    <w:p w:rsidR="005771A2" w:rsidRPr="00E97A8D" w:rsidRDefault="00560BB1" w:rsidP="00FF5802">
      <w:pPr>
        <w:pStyle w:val="ListParagraph"/>
        <w:autoSpaceDE w:val="0"/>
        <w:autoSpaceDN w:val="0"/>
        <w:adjustRightInd w:val="0"/>
        <w:spacing w:after="0"/>
        <w:ind w:left="450" w:hanging="450"/>
        <w:rPr>
          <w:rFonts w:ascii="Times New Roman" w:hAnsi="Times New Roman"/>
          <w:color w:val="000000" w:themeColor="text1"/>
          <w:sz w:val="24"/>
          <w:szCs w:val="24"/>
        </w:rPr>
      </w:pPr>
      <w:hyperlink r:id="rId26" w:history="1">
        <w:r w:rsidR="005771A2" w:rsidRPr="00E97A8D">
          <w:rPr>
            <w:rStyle w:val="Hyperlink"/>
            <w:rFonts w:ascii="Times New Roman" w:hAnsi="Times New Roman"/>
            <w:color w:val="000000" w:themeColor="text1"/>
            <w:sz w:val="24"/>
            <w:szCs w:val="24"/>
            <w:u w:val="none"/>
          </w:rPr>
          <w:t>http://id.wikipedia.org/wiki/Android_(sistem_operasi)</w:t>
        </w:r>
      </w:hyperlink>
    </w:p>
    <w:p w:rsidR="005771A2" w:rsidRPr="00E97A8D" w:rsidRDefault="00560BB1" w:rsidP="00FF5802">
      <w:pPr>
        <w:pStyle w:val="ListParagraph"/>
        <w:autoSpaceDE w:val="0"/>
        <w:autoSpaceDN w:val="0"/>
        <w:adjustRightInd w:val="0"/>
        <w:spacing w:after="0"/>
        <w:ind w:left="450" w:hanging="450"/>
        <w:rPr>
          <w:rFonts w:ascii="Times New Roman" w:hAnsi="Times New Roman"/>
          <w:sz w:val="24"/>
          <w:szCs w:val="24"/>
        </w:rPr>
      </w:pPr>
      <w:hyperlink r:id="rId27" w:history="1">
        <w:r w:rsidR="005F332B" w:rsidRPr="00E97A8D">
          <w:rPr>
            <w:rStyle w:val="Hyperlink"/>
            <w:rFonts w:ascii="Times New Roman" w:hAnsi="Times New Roman"/>
            <w:color w:val="auto"/>
            <w:sz w:val="24"/>
            <w:szCs w:val="24"/>
            <w:u w:val="none"/>
          </w:rPr>
          <w:t>http://id.wikipedia.org/wiki/Accelerometer</w:t>
        </w:r>
      </w:hyperlink>
    </w:p>
    <w:p w:rsidR="005F332B" w:rsidRPr="00E97A8D" w:rsidRDefault="005F332B" w:rsidP="00FF5802">
      <w:pPr>
        <w:pStyle w:val="ListParagraph"/>
        <w:autoSpaceDE w:val="0"/>
        <w:autoSpaceDN w:val="0"/>
        <w:adjustRightInd w:val="0"/>
        <w:spacing w:after="0"/>
        <w:ind w:left="450" w:hanging="450"/>
        <w:rPr>
          <w:rFonts w:ascii="Times New Roman" w:hAnsi="Times New Roman"/>
          <w:sz w:val="24"/>
          <w:szCs w:val="24"/>
        </w:rPr>
      </w:pPr>
    </w:p>
    <w:p w:rsidR="00E42327" w:rsidRPr="00E97A8D" w:rsidRDefault="00082F29">
      <w:pPr>
        <w:spacing w:after="0" w:line="240" w:lineRule="auto"/>
        <w:rPr>
          <w:rFonts w:ascii="Times New Roman" w:eastAsia="Calibri" w:hAnsi="Times New Roman"/>
          <w:b/>
          <w:color w:val="FF0000"/>
          <w:sz w:val="24"/>
          <w:szCs w:val="24"/>
          <w:lang w:val="en-US" w:eastAsia="en-US"/>
        </w:rPr>
      </w:pPr>
      <w:r w:rsidRPr="00E97A8D">
        <w:rPr>
          <w:rFonts w:ascii="Times New Roman" w:hAnsi="Times New Roman"/>
          <w:b/>
          <w:noProof/>
          <w:color w:val="FF0000"/>
          <w:sz w:val="24"/>
          <w:szCs w:val="24"/>
          <w:lang w:eastAsia="id-ID"/>
        </w:rPr>
        <w:drawing>
          <wp:anchor distT="0" distB="0" distL="114300" distR="114300" simplePos="0" relativeHeight="251694080" behindDoc="0" locked="0" layoutInCell="1" allowOverlap="1">
            <wp:simplePos x="0" y="0"/>
            <wp:positionH relativeFrom="column">
              <wp:posOffset>-1261745</wp:posOffset>
            </wp:positionH>
            <wp:positionV relativeFrom="paragraph">
              <wp:posOffset>7515225</wp:posOffset>
            </wp:positionV>
            <wp:extent cx="7562850" cy="10544175"/>
            <wp:effectExtent l="19050" t="0" r="0" b="0"/>
            <wp:wrapNone/>
            <wp:docPr id="9" name="Picture 8" descr="IMG_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22.jpg"/>
                    <pic:cNvPicPr/>
                  </pic:nvPicPr>
                  <pic:blipFill>
                    <a:blip r:embed="rId28" cstate="print"/>
                    <a:stretch>
                      <a:fillRect/>
                    </a:stretch>
                  </pic:blipFill>
                  <pic:spPr>
                    <a:xfrm>
                      <a:off x="0" y="0"/>
                      <a:ext cx="7562850" cy="10544175"/>
                    </a:xfrm>
                    <a:prstGeom prst="rect">
                      <a:avLst/>
                    </a:prstGeom>
                  </pic:spPr>
                </pic:pic>
              </a:graphicData>
            </a:graphic>
          </wp:anchor>
        </w:drawing>
      </w:r>
      <w:r w:rsidR="00E42327" w:rsidRPr="00E97A8D">
        <w:rPr>
          <w:rFonts w:ascii="Times New Roman" w:hAnsi="Times New Roman"/>
          <w:b/>
          <w:color w:val="FF0000"/>
          <w:sz w:val="24"/>
          <w:szCs w:val="24"/>
        </w:rPr>
        <w:br w:type="page"/>
      </w:r>
    </w:p>
    <w:p w:rsidR="00E42327" w:rsidRPr="006D7309" w:rsidRDefault="00E42327" w:rsidP="006D7309">
      <w:pPr>
        <w:autoSpaceDE w:val="0"/>
        <w:autoSpaceDN w:val="0"/>
        <w:adjustRightInd w:val="0"/>
        <w:spacing w:after="0" w:line="240" w:lineRule="auto"/>
        <w:rPr>
          <w:rFonts w:ascii="Times New Roman" w:hAnsi="Times New Roman"/>
          <w:b/>
          <w:color w:val="FF0000"/>
          <w:sz w:val="24"/>
          <w:szCs w:val="24"/>
        </w:rPr>
        <w:sectPr w:rsidR="00E42327" w:rsidRPr="006D7309" w:rsidSect="00002546">
          <w:headerReference w:type="default" r:id="rId29"/>
          <w:footerReference w:type="default" r:id="rId30"/>
          <w:headerReference w:type="first" r:id="rId31"/>
          <w:pgSz w:w="11906" w:h="16838" w:code="9"/>
          <w:pgMar w:top="1701" w:right="1701" w:bottom="1701" w:left="2268" w:header="850" w:footer="706" w:gutter="0"/>
          <w:pgNumType w:start="1"/>
          <w:cols w:space="708"/>
          <w:docGrid w:linePitch="360"/>
        </w:sectPr>
      </w:pPr>
    </w:p>
    <w:p w:rsidR="0049798B" w:rsidRDefault="0049798B" w:rsidP="00002546">
      <w:pPr>
        <w:spacing w:after="0" w:line="240" w:lineRule="auto"/>
        <w:rPr>
          <w:rFonts w:ascii="Times New Roman" w:hAnsi="Times New Roman"/>
          <w:sz w:val="24"/>
          <w:szCs w:val="24"/>
        </w:rPr>
      </w:pPr>
    </w:p>
    <w:p w:rsidR="00744345" w:rsidRPr="001B6D3A" w:rsidRDefault="00744345" w:rsidP="00744345">
      <w:pPr>
        <w:pStyle w:val="Heading2"/>
        <w:rPr>
          <w:rFonts w:ascii="Times New Roman" w:hAnsi="Times New Roman"/>
          <w:i w:val="0"/>
          <w:sz w:val="24"/>
          <w:szCs w:val="24"/>
        </w:rPr>
      </w:pPr>
      <w:r w:rsidRPr="001B6D3A">
        <w:rPr>
          <w:rFonts w:ascii="Times New Roman" w:hAnsi="Times New Roman"/>
          <w:i w:val="0"/>
          <w:sz w:val="24"/>
          <w:szCs w:val="24"/>
        </w:rPr>
        <w:t>Lam</w:t>
      </w:r>
      <w:r>
        <w:rPr>
          <w:rFonts w:ascii="Times New Roman" w:hAnsi="Times New Roman"/>
          <w:i w:val="0"/>
          <w:sz w:val="24"/>
          <w:szCs w:val="24"/>
        </w:rPr>
        <w:t>piran 5</w:t>
      </w:r>
      <w:r w:rsidRPr="001B6D3A">
        <w:rPr>
          <w:rFonts w:ascii="Times New Roman" w:hAnsi="Times New Roman"/>
          <w:i w:val="0"/>
          <w:sz w:val="24"/>
          <w:szCs w:val="24"/>
        </w:rPr>
        <w:t xml:space="preserve">. </w:t>
      </w:r>
      <w:r w:rsidRPr="00267781">
        <w:rPr>
          <w:rFonts w:ascii="Times New Roman" w:hAnsi="Times New Roman"/>
          <w:i w:val="0"/>
          <w:sz w:val="24"/>
          <w:szCs w:val="24"/>
          <w:lang w:val="en-US"/>
        </w:rPr>
        <w:t>Desain Alur Kerja Sistem</w:t>
      </w:r>
    </w:p>
    <w:p w:rsidR="00744345" w:rsidRPr="00E97A8D" w:rsidRDefault="00744345" w:rsidP="00744345">
      <w:pPr>
        <w:tabs>
          <w:tab w:val="left" w:pos="1496"/>
        </w:tabs>
        <w:spacing w:after="0" w:line="240" w:lineRule="auto"/>
        <w:jc w:val="center"/>
        <w:rPr>
          <w:rFonts w:ascii="Times New Roman" w:hAnsi="Times New Roman"/>
          <w:sz w:val="24"/>
          <w:szCs w:val="24"/>
          <w:lang w:val="en-US"/>
        </w:rPr>
      </w:pPr>
      <w:r w:rsidRPr="00E97A8D">
        <w:rPr>
          <w:rFonts w:ascii="Times New Roman" w:hAnsi="Times New Roman"/>
          <w:noProof/>
          <w:sz w:val="24"/>
          <w:szCs w:val="24"/>
          <w:lang w:eastAsia="id-ID"/>
        </w:rPr>
        <w:drawing>
          <wp:inline distT="0" distB="0" distL="0" distR="0">
            <wp:extent cx="5219700" cy="818221"/>
            <wp:effectExtent l="19050" t="0" r="0" b="0"/>
            <wp:docPr id="19" name="Picture 3" descr="F:\pkm\Flowchart-2015-09-24\Flowchart\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km\Flowchart-2015-09-24\Flowchart\Blank Flowchart - New Page.png"/>
                    <pic:cNvPicPr>
                      <a:picLocks noChangeAspect="1" noChangeArrowheads="1"/>
                    </pic:cNvPicPr>
                  </pic:nvPicPr>
                  <pic:blipFill>
                    <a:blip r:embed="rId32" cstate="print"/>
                    <a:srcRect b="80483"/>
                    <a:stretch>
                      <a:fillRect/>
                    </a:stretch>
                  </pic:blipFill>
                  <pic:spPr bwMode="auto">
                    <a:xfrm>
                      <a:off x="0" y="0"/>
                      <a:ext cx="5219700" cy="818221"/>
                    </a:xfrm>
                    <a:prstGeom prst="rect">
                      <a:avLst/>
                    </a:prstGeom>
                    <a:noFill/>
                    <a:ln w="9525">
                      <a:noFill/>
                      <a:miter lim="800000"/>
                      <a:headEnd/>
                      <a:tailEnd/>
                    </a:ln>
                  </pic:spPr>
                </pic:pic>
              </a:graphicData>
            </a:graphic>
          </wp:inline>
        </w:drawing>
      </w:r>
    </w:p>
    <w:p w:rsidR="00744345" w:rsidRPr="00E97A8D" w:rsidRDefault="00560BB1" w:rsidP="00744345">
      <w:pPr>
        <w:spacing w:after="0" w:line="240" w:lineRule="auto"/>
        <w:rPr>
          <w:rFonts w:ascii="Times New Roman" w:hAnsi="Times New Roman"/>
          <w:b/>
          <w:sz w:val="24"/>
          <w:szCs w:val="24"/>
          <w:lang w:val="en-US"/>
        </w:rPr>
      </w:pPr>
      <w:r w:rsidRPr="00560BB1">
        <w:rPr>
          <w:rFonts w:ascii="Times New Roman" w:hAnsi="Times New Roman"/>
          <w:noProof/>
          <w:sz w:val="24"/>
          <w:szCs w:val="24"/>
          <w:lang w:val="en-US" w:eastAsia="zh-TW"/>
        </w:rPr>
        <w:pict>
          <v:shape id="_x0000_s1047" type="#_x0000_t202" style="position:absolute;margin-left:86.5pt;margin-top:2.45pt;width:219.5pt;height:39.2pt;z-index:251716608;mso-width-relative:margin;mso-height-relative:margin" filled="f" stroked="f">
            <v:textbox style="mso-next-textbox:#_x0000_s1047">
              <w:txbxContent>
                <w:p w:rsidR="00580735" w:rsidRDefault="00580735" w:rsidP="00744345">
                  <w:r>
                    <w:t>Android mengirim getaran seismik (yang bersumber dari jembatan) ke server menggunakan wifi</w:t>
                  </w:r>
                </w:p>
              </w:txbxContent>
            </v:textbox>
          </v:shape>
        </w:pict>
      </w:r>
    </w:p>
    <w:p w:rsidR="00744345" w:rsidRPr="00E97A8D" w:rsidRDefault="00744345" w:rsidP="00744345">
      <w:pPr>
        <w:tabs>
          <w:tab w:val="left" w:pos="1170"/>
          <w:tab w:val="left" w:pos="1440"/>
        </w:tabs>
        <w:spacing w:after="0" w:line="240" w:lineRule="auto"/>
        <w:rPr>
          <w:rFonts w:ascii="Times New Roman" w:hAnsi="Times New Roman"/>
          <w:sz w:val="24"/>
          <w:szCs w:val="24"/>
        </w:rPr>
      </w:pPr>
    </w:p>
    <w:p w:rsidR="00744345" w:rsidRPr="00E97A8D" w:rsidRDefault="00744345" w:rsidP="00744345">
      <w:pPr>
        <w:tabs>
          <w:tab w:val="left" w:pos="1170"/>
          <w:tab w:val="left" w:pos="1440"/>
        </w:tabs>
        <w:spacing w:after="0" w:line="240" w:lineRule="auto"/>
        <w:rPr>
          <w:rFonts w:ascii="Times New Roman" w:hAnsi="Times New Roman"/>
          <w:sz w:val="24"/>
          <w:szCs w:val="24"/>
        </w:rPr>
      </w:pPr>
      <w:r w:rsidRPr="00E97A8D">
        <w:rPr>
          <w:rFonts w:ascii="Times New Roman" w:hAnsi="Times New Roman"/>
          <w:noProof/>
          <w:sz w:val="24"/>
          <w:szCs w:val="24"/>
          <w:lang w:eastAsia="id-ID"/>
        </w:rPr>
        <w:drawing>
          <wp:anchor distT="0" distB="0" distL="114300" distR="114300" simplePos="0" relativeHeight="251714560" behindDoc="0" locked="0" layoutInCell="1" allowOverlap="1">
            <wp:simplePos x="0" y="0"/>
            <wp:positionH relativeFrom="column">
              <wp:posOffset>2425065</wp:posOffset>
            </wp:positionH>
            <wp:positionV relativeFrom="paragraph">
              <wp:posOffset>161290</wp:posOffset>
            </wp:positionV>
            <wp:extent cx="331470" cy="499110"/>
            <wp:effectExtent l="19050" t="0" r="0" b="0"/>
            <wp:wrapNone/>
            <wp:docPr id="20" name="Picture 3" descr="F:\pkm\Flowchart-2015-09-24\Flowchart\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km\Flowchart-2015-09-24\Flowchart\Blank Flowchart - New Page.png"/>
                    <pic:cNvPicPr>
                      <a:picLocks noChangeAspect="1" noChangeArrowheads="1"/>
                    </pic:cNvPicPr>
                  </pic:nvPicPr>
                  <pic:blipFill>
                    <a:blip r:embed="rId33" cstate="print"/>
                    <a:srcRect l="21532" t="48410" r="68796" b="33636"/>
                    <a:stretch>
                      <a:fillRect/>
                    </a:stretch>
                  </pic:blipFill>
                  <pic:spPr bwMode="auto">
                    <a:xfrm>
                      <a:off x="0" y="0"/>
                      <a:ext cx="331470" cy="499110"/>
                    </a:xfrm>
                    <a:prstGeom prst="rect">
                      <a:avLst/>
                    </a:prstGeom>
                    <a:noFill/>
                    <a:ln w="9525">
                      <a:noFill/>
                      <a:miter lim="800000"/>
                      <a:headEnd/>
                      <a:tailEnd/>
                    </a:ln>
                  </pic:spPr>
                </pic:pic>
              </a:graphicData>
            </a:graphic>
          </wp:anchor>
        </w:drawing>
      </w:r>
    </w:p>
    <w:p w:rsidR="00744345" w:rsidRPr="00E97A8D" w:rsidRDefault="00744345" w:rsidP="00744345">
      <w:pPr>
        <w:tabs>
          <w:tab w:val="left" w:pos="1170"/>
          <w:tab w:val="left" w:pos="1440"/>
        </w:tabs>
        <w:spacing w:after="0" w:line="240" w:lineRule="auto"/>
        <w:rPr>
          <w:rFonts w:ascii="Times New Roman" w:hAnsi="Times New Roman"/>
          <w:sz w:val="24"/>
          <w:szCs w:val="24"/>
        </w:rPr>
      </w:pPr>
    </w:p>
    <w:p w:rsidR="00744345" w:rsidRPr="00E97A8D" w:rsidRDefault="00560BB1" w:rsidP="00744345">
      <w:pPr>
        <w:tabs>
          <w:tab w:val="left" w:pos="1170"/>
          <w:tab w:val="left" w:pos="1440"/>
        </w:tabs>
        <w:spacing w:after="0" w:line="240" w:lineRule="auto"/>
        <w:rPr>
          <w:rFonts w:ascii="Times New Roman" w:hAnsi="Times New Roman"/>
          <w:sz w:val="24"/>
          <w:szCs w:val="24"/>
        </w:rPr>
      </w:pPr>
      <w:r>
        <w:rPr>
          <w:rFonts w:ascii="Times New Roman" w:hAnsi="Times New Roman"/>
          <w:noProof/>
          <w:sz w:val="24"/>
          <w:szCs w:val="24"/>
          <w:lang w:eastAsia="id-ID"/>
        </w:rPr>
        <w:pict>
          <v:group id="_x0000_s1043" style="position:absolute;margin-left:58.9pt;margin-top:6.9pt;width:289.65pt;height:75.35pt;z-index:251711488" coordorigin="3165,10100" coordsize="5793,1507">
            <v:shapetype id="_x0000_t32" coordsize="21600,21600" o:spt="32" o:oned="t" path="m,l21600,21600e" filled="f">
              <v:path arrowok="t" fillok="f" o:connecttype="none"/>
              <o:lock v:ext="edit" shapetype="t"/>
            </v:shapetype>
            <v:shape id="_x0000_s1044" type="#_x0000_t32" style="position:absolute;left:3165;top:10100;width:2511;height:1423;flip:y" o:connectortype="straight">
              <v:stroke dashstyle="dashDot" endarrow="block"/>
            </v:shape>
            <v:shape id="_x0000_s1045" type="#_x0000_t32" style="position:absolute;left:5927;top:10469;width:51;height:1138;flip:y" o:connectortype="straight">
              <v:stroke dashstyle="dashDot" endarrow="block"/>
            </v:shape>
            <v:shape id="_x0000_s1046" type="#_x0000_t32" style="position:absolute;left:6363;top:10100;width:2595;height:1507;flip:x y" o:connectortype="straight">
              <v:stroke dashstyle="dashDot" endarrow="block"/>
            </v:shape>
          </v:group>
        </w:pict>
      </w:r>
      <w:r w:rsidR="00744345" w:rsidRPr="00E97A8D">
        <w:rPr>
          <w:rFonts w:ascii="Times New Roman" w:hAnsi="Times New Roman"/>
          <w:noProof/>
          <w:sz w:val="24"/>
          <w:szCs w:val="24"/>
          <w:lang w:eastAsia="id-ID"/>
        </w:rPr>
        <w:drawing>
          <wp:anchor distT="0" distB="0" distL="114300" distR="114300" simplePos="0" relativeHeight="251715584" behindDoc="0" locked="0" layoutInCell="1" allowOverlap="1">
            <wp:simplePos x="0" y="0"/>
            <wp:positionH relativeFrom="column">
              <wp:posOffset>4296214</wp:posOffset>
            </wp:positionH>
            <wp:positionV relativeFrom="paragraph">
              <wp:posOffset>989060</wp:posOffset>
            </wp:positionV>
            <wp:extent cx="271470" cy="404038"/>
            <wp:effectExtent l="76200" t="0" r="71430" b="0"/>
            <wp:wrapNone/>
            <wp:docPr id="21" name="Picture 3" descr="F:\pkm\Flowchart-2015-09-24\Flowchart\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km\Flowchart-2015-09-24\Flowchart\Blank Flowchart - New Page.png"/>
                    <pic:cNvPicPr>
                      <a:picLocks noChangeAspect="1" noChangeArrowheads="1"/>
                    </pic:cNvPicPr>
                  </pic:nvPicPr>
                  <pic:blipFill>
                    <a:blip r:embed="rId34" cstate="print"/>
                    <a:srcRect l="8394" t="32500" r="85219" b="55455"/>
                    <a:stretch>
                      <a:fillRect/>
                    </a:stretch>
                  </pic:blipFill>
                  <pic:spPr bwMode="auto">
                    <a:xfrm rot="5400000">
                      <a:off x="0" y="0"/>
                      <a:ext cx="271470" cy="404038"/>
                    </a:xfrm>
                    <a:prstGeom prst="rect">
                      <a:avLst/>
                    </a:prstGeom>
                    <a:noFill/>
                    <a:ln w="9525">
                      <a:noFill/>
                      <a:miter lim="800000"/>
                      <a:headEnd/>
                      <a:tailEnd/>
                    </a:ln>
                  </pic:spPr>
                </pic:pic>
              </a:graphicData>
            </a:graphic>
          </wp:anchor>
        </w:drawing>
      </w:r>
      <w:r w:rsidR="00744345" w:rsidRPr="00E97A8D">
        <w:rPr>
          <w:rFonts w:ascii="Times New Roman" w:hAnsi="Times New Roman"/>
          <w:noProof/>
          <w:sz w:val="24"/>
          <w:szCs w:val="24"/>
          <w:lang w:eastAsia="id-ID"/>
        </w:rPr>
        <w:drawing>
          <wp:anchor distT="0" distB="0" distL="114300" distR="114300" simplePos="0" relativeHeight="251713536" behindDoc="0" locked="0" layoutInCell="1" allowOverlap="1">
            <wp:simplePos x="0" y="0"/>
            <wp:positionH relativeFrom="column">
              <wp:posOffset>2352882</wp:posOffset>
            </wp:positionH>
            <wp:positionV relativeFrom="paragraph">
              <wp:posOffset>991487</wp:posOffset>
            </wp:positionV>
            <wp:extent cx="265755" cy="404038"/>
            <wp:effectExtent l="95250" t="0" r="77145" b="0"/>
            <wp:wrapNone/>
            <wp:docPr id="22" name="Picture 3" descr="F:\pkm\Flowchart-2015-09-24\Flowchart\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km\Flowchart-2015-09-24\Flowchart\Blank Flowchart - New Page.png"/>
                    <pic:cNvPicPr>
                      <a:picLocks noChangeAspect="1" noChangeArrowheads="1"/>
                    </pic:cNvPicPr>
                  </pic:nvPicPr>
                  <pic:blipFill>
                    <a:blip r:embed="rId35" cstate="print"/>
                    <a:srcRect l="8394" t="32500" r="85219" b="55455"/>
                    <a:stretch>
                      <a:fillRect/>
                    </a:stretch>
                  </pic:blipFill>
                  <pic:spPr bwMode="auto">
                    <a:xfrm rot="5400000">
                      <a:off x="0" y="0"/>
                      <a:ext cx="265755" cy="404038"/>
                    </a:xfrm>
                    <a:prstGeom prst="rect">
                      <a:avLst/>
                    </a:prstGeom>
                    <a:noFill/>
                    <a:ln w="9525">
                      <a:noFill/>
                      <a:miter lim="800000"/>
                      <a:headEnd/>
                      <a:tailEnd/>
                    </a:ln>
                  </pic:spPr>
                </pic:pic>
              </a:graphicData>
            </a:graphic>
          </wp:anchor>
        </w:drawing>
      </w:r>
      <w:r w:rsidR="00744345" w:rsidRPr="00E97A8D">
        <w:rPr>
          <w:rFonts w:ascii="Times New Roman" w:hAnsi="Times New Roman"/>
          <w:noProof/>
          <w:sz w:val="24"/>
          <w:szCs w:val="24"/>
          <w:lang w:eastAsia="id-ID"/>
        </w:rPr>
        <w:drawing>
          <wp:anchor distT="0" distB="0" distL="114300" distR="114300" simplePos="0" relativeHeight="251712512" behindDoc="0" locked="0" layoutInCell="1" allowOverlap="1">
            <wp:simplePos x="0" y="0"/>
            <wp:positionH relativeFrom="column">
              <wp:posOffset>534714</wp:posOffset>
            </wp:positionH>
            <wp:positionV relativeFrom="paragraph">
              <wp:posOffset>1002119</wp:posOffset>
            </wp:positionV>
            <wp:extent cx="266390" cy="404037"/>
            <wp:effectExtent l="95250" t="0" r="76510" b="0"/>
            <wp:wrapNone/>
            <wp:docPr id="23" name="Picture 3" descr="F:\pkm\Flowchart-2015-09-24\Flowchart\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km\Flowchart-2015-09-24\Flowchart\Blank Flowchart - New Page.png"/>
                    <pic:cNvPicPr>
                      <a:picLocks noChangeAspect="1" noChangeArrowheads="1"/>
                    </pic:cNvPicPr>
                  </pic:nvPicPr>
                  <pic:blipFill>
                    <a:blip r:embed="rId36" cstate="print"/>
                    <a:srcRect l="8394" t="32500" r="85219" b="55455"/>
                    <a:stretch>
                      <a:fillRect/>
                    </a:stretch>
                  </pic:blipFill>
                  <pic:spPr bwMode="auto">
                    <a:xfrm rot="5400000">
                      <a:off x="0" y="0"/>
                      <a:ext cx="266390" cy="404037"/>
                    </a:xfrm>
                    <a:prstGeom prst="rect">
                      <a:avLst/>
                    </a:prstGeom>
                    <a:noFill/>
                    <a:ln w="9525">
                      <a:noFill/>
                      <a:miter lim="800000"/>
                      <a:headEnd/>
                      <a:tailEnd/>
                    </a:ln>
                  </pic:spPr>
                </pic:pic>
              </a:graphicData>
            </a:graphic>
          </wp:anchor>
        </w:drawing>
      </w:r>
      <w:r w:rsidR="00744345" w:rsidRPr="00E97A8D">
        <w:rPr>
          <w:rFonts w:ascii="Times New Roman" w:hAnsi="Times New Roman"/>
          <w:noProof/>
          <w:sz w:val="24"/>
          <w:szCs w:val="24"/>
          <w:lang w:eastAsia="id-ID"/>
        </w:rPr>
        <w:drawing>
          <wp:inline distT="0" distB="0" distL="0" distR="0">
            <wp:extent cx="4972050" cy="1559859"/>
            <wp:effectExtent l="19050" t="0" r="0" b="0"/>
            <wp:docPr id="24" name="Picture 3" descr="C:\Users\user\Pictures\2046518-vector-set-of-bridge-black-silhouettes-isolated-illustration-on-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2046518-vector-set-of-bridge-black-silhouettes-isolated-illustration-on-white-background.jpg"/>
                    <pic:cNvPicPr>
                      <a:picLocks noChangeAspect="1" noChangeArrowheads="1"/>
                    </pic:cNvPicPr>
                  </pic:nvPicPr>
                  <pic:blipFill>
                    <a:blip r:embed="rId37" cstate="print"/>
                    <a:srcRect t="53906" b="21094"/>
                    <a:stretch>
                      <a:fillRect/>
                    </a:stretch>
                  </pic:blipFill>
                  <pic:spPr bwMode="auto">
                    <a:xfrm>
                      <a:off x="0" y="0"/>
                      <a:ext cx="4972050" cy="1559859"/>
                    </a:xfrm>
                    <a:prstGeom prst="rect">
                      <a:avLst/>
                    </a:prstGeom>
                    <a:noFill/>
                    <a:ln w="9525">
                      <a:noFill/>
                      <a:miter lim="800000"/>
                      <a:headEnd/>
                      <a:tailEnd/>
                    </a:ln>
                  </pic:spPr>
                </pic:pic>
              </a:graphicData>
            </a:graphic>
          </wp:inline>
        </w:drawing>
      </w:r>
    </w:p>
    <w:p w:rsidR="00744345" w:rsidRPr="00E97A8D" w:rsidRDefault="00744345" w:rsidP="00744345">
      <w:pPr>
        <w:tabs>
          <w:tab w:val="left" w:pos="1170"/>
          <w:tab w:val="left" w:pos="1440"/>
        </w:tabs>
        <w:spacing w:after="0" w:line="240" w:lineRule="auto"/>
        <w:rPr>
          <w:rFonts w:ascii="Times New Roman" w:hAnsi="Times New Roman"/>
          <w:sz w:val="24"/>
          <w:szCs w:val="24"/>
        </w:rPr>
      </w:pPr>
    </w:p>
    <w:p w:rsidR="00744345" w:rsidRPr="00E97A8D" w:rsidRDefault="00744345" w:rsidP="00744345">
      <w:pPr>
        <w:tabs>
          <w:tab w:val="left" w:pos="1170"/>
          <w:tab w:val="left" w:pos="1440"/>
        </w:tabs>
        <w:spacing w:after="0" w:line="240" w:lineRule="auto"/>
        <w:jc w:val="center"/>
        <w:rPr>
          <w:rFonts w:ascii="Times New Roman" w:hAnsi="Times New Roman"/>
          <w:b/>
          <w:sz w:val="24"/>
          <w:szCs w:val="24"/>
        </w:rPr>
      </w:pPr>
      <w:r w:rsidRPr="00E97A8D">
        <w:rPr>
          <w:rFonts w:ascii="Times New Roman" w:hAnsi="Times New Roman"/>
          <w:b/>
          <w:sz w:val="24"/>
          <w:szCs w:val="24"/>
        </w:rPr>
        <w:t>Skema Penyajian Data Seismik ke Grafik Intensitas Getaran</w:t>
      </w:r>
    </w:p>
    <w:p w:rsidR="00744345" w:rsidRPr="00E97A8D" w:rsidRDefault="00744345" w:rsidP="00744345">
      <w:pPr>
        <w:tabs>
          <w:tab w:val="left" w:pos="1170"/>
          <w:tab w:val="left" w:pos="1440"/>
        </w:tabs>
        <w:spacing w:after="0" w:line="240" w:lineRule="auto"/>
        <w:rPr>
          <w:rFonts w:ascii="Times New Roman" w:hAnsi="Times New Roman"/>
          <w:sz w:val="24"/>
          <w:szCs w:val="24"/>
        </w:rPr>
      </w:pPr>
    </w:p>
    <w:p w:rsidR="00744345" w:rsidRDefault="00744345" w:rsidP="00744345">
      <w:pPr>
        <w:tabs>
          <w:tab w:val="left" w:pos="1170"/>
          <w:tab w:val="left" w:pos="1440"/>
        </w:tabs>
        <w:spacing w:after="0" w:line="240" w:lineRule="auto"/>
        <w:rPr>
          <w:rFonts w:ascii="Times New Roman" w:hAnsi="Times New Roman"/>
          <w:sz w:val="24"/>
          <w:szCs w:val="24"/>
        </w:rPr>
      </w:pPr>
      <w:r w:rsidRPr="00E97A8D">
        <w:rPr>
          <w:rFonts w:ascii="Times New Roman" w:hAnsi="Times New Roman"/>
          <w:noProof/>
          <w:sz w:val="24"/>
          <w:szCs w:val="24"/>
          <w:lang w:eastAsia="id-ID"/>
        </w:rPr>
        <w:drawing>
          <wp:inline distT="0" distB="0" distL="0" distR="0">
            <wp:extent cx="5222802" cy="3487479"/>
            <wp:effectExtent l="19050" t="0" r="0" b="0"/>
            <wp:docPr id="25" name="Picture 3" descr="F:\pkm\Flowchart-2015-09-24\Flowchart\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km\Flowchart-2015-09-24\Flowchart\Blank Flowchart - New Page.png"/>
                    <pic:cNvPicPr>
                      <a:picLocks noChangeAspect="1" noChangeArrowheads="1"/>
                    </pic:cNvPicPr>
                  </pic:nvPicPr>
                  <pic:blipFill>
                    <a:blip r:embed="rId32" cstate="print"/>
                    <a:srcRect t="16962"/>
                    <a:stretch>
                      <a:fillRect/>
                    </a:stretch>
                  </pic:blipFill>
                  <pic:spPr bwMode="auto">
                    <a:xfrm>
                      <a:off x="0" y="0"/>
                      <a:ext cx="5222802" cy="3487479"/>
                    </a:xfrm>
                    <a:prstGeom prst="rect">
                      <a:avLst/>
                    </a:prstGeom>
                    <a:noFill/>
                    <a:ln w="9525">
                      <a:noFill/>
                      <a:miter lim="800000"/>
                      <a:headEnd/>
                      <a:tailEnd/>
                    </a:ln>
                  </pic:spPr>
                </pic:pic>
              </a:graphicData>
            </a:graphic>
          </wp:inline>
        </w:drawing>
      </w:r>
    </w:p>
    <w:p w:rsidR="00744345" w:rsidRPr="00E97A8D" w:rsidRDefault="00744345" w:rsidP="00002546">
      <w:pPr>
        <w:spacing w:after="0" w:line="240" w:lineRule="auto"/>
        <w:rPr>
          <w:rFonts w:ascii="Times New Roman" w:hAnsi="Times New Roman"/>
          <w:sz w:val="24"/>
          <w:szCs w:val="24"/>
        </w:rPr>
      </w:pPr>
    </w:p>
    <w:sectPr w:rsidR="00744345" w:rsidRPr="00E97A8D" w:rsidSect="00267781">
      <w:footerReference w:type="default" r:id="rId38"/>
      <w:pgSz w:w="11906" w:h="16838" w:code="9"/>
      <w:pgMar w:top="1701" w:right="1701" w:bottom="1701" w:left="2268" w:header="850"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5376" w:rsidRDefault="00535376" w:rsidP="001531C7">
      <w:pPr>
        <w:spacing w:after="0" w:line="240" w:lineRule="auto"/>
      </w:pPr>
      <w:r>
        <w:separator/>
      </w:r>
    </w:p>
  </w:endnote>
  <w:endnote w:type="continuationSeparator" w:id="1">
    <w:p w:rsidR="00535376" w:rsidRDefault="00535376" w:rsidP="001531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735" w:rsidRDefault="00580735">
    <w:pPr>
      <w:pStyle w:val="Footer"/>
      <w:jc w:val="right"/>
    </w:pPr>
  </w:p>
  <w:p w:rsidR="00580735" w:rsidRDefault="0058073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735" w:rsidRDefault="005807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5376" w:rsidRDefault="00535376" w:rsidP="001531C7">
      <w:pPr>
        <w:spacing w:after="0" w:line="240" w:lineRule="auto"/>
      </w:pPr>
      <w:r>
        <w:separator/>
      </w:r>
    </w:p>
  </w:footnote>
  <w:footnote w:type="continuationSeparator" w:id="1">
    <w:p w:rsidR="00535376" w:rsidRDefault="00535376" w:rsidP="001531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7466"/>
      <w:docPartObj>
        <w:docPartGallery w:val="Page Numbers (Top of Page)"/>
        <w:docPartUnique/>
      </w:docPartObj>
    </w:sdtPr>
    <w:sdtContent>
      <w:p w:rsidR="00580735" w:rsidRDefault="00560BB1">
        <w:pPr>
          <w:pStyle w:val="Header"/>
          <w:jc w:val="right"/>
        </w:pPr>
        <w:fldSimple w:instr=" PAGE   \* MERGEFORMAT ">
          <w:r w:rsidR="006D7309">
            <w:rPr>
              <w:noProof/>
            </w:rPr>
            <w:t>1</w:t>
          </w:r>
        </w:fldSimple>
      </w:p>
    </w:sdtContent>
  </w:sdt>
  <w:p w:rsidR="00580735" w:rsidRPr="001531C7" w:rsidRDefault="00580735" w:rsidP="006326FA">
    <w:pPr>
      <w:pStyle w:val="Header"/>
      <w:spacing w:after="0" w:line="240" w:lineRule="auto"/>
      <w:jc w:val="center"/>
      <w:rPr>
        <w:rFonts w:ascii="Times New Roman" w:hAnsi="Times New Roman"/>
        <w:sz w:val="24"/>
        <w:lang w:val="en-U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7462"/>
      <w:docPartObj>
        <w:docPartGallery w:val="Page Numbers (Top of Page)"/>
        <w:docPartUnique/>
      </w:docPartObj>
    </w:sdtPr>
    <w:sdtContent>
      <w:p w:rsidR="00580735" w:rsidRDefault="00560BB1">
        <w:pPr>
          <w:pStyle w:val="Header"/>
          <w:jc w:val="right"/>
        </w:pPr>
        <w:fldSimple w:instr=" PAGE   \* MERGEFORMAT ">
          <w:r w:rsidR="00580735">
            <w:rPr>
              <w:noProof/>
            </w:rPr>
            <w:t>1</w:t>
          </w:r>
        </w:fldSimple>
      </w:p>
    </w:sdtContent>
  </w:sdt>
  <w:p w:rsidR="00580735" w:rsidRDefault="0058073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nsid w:val="00000002"/>
    <w:multiLevelType w:val="multilevel"/>
    <w:tmpl w:val="00000002"/>
    <w:name w:val="RTF_Num 3"/>
    <w:lvl w:ilvl="0">
      <w:start w:val="1"/>
      <w:numFmt w:val="lowerLetter"/>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nsid w:val="00000003"/>
    <w:multiLevelType w:val="multilevel"/>
    <w:tmpl w:val="00000003"/>
    <w:name w:val="RTF_Num 2"/>
    <w:lvl w:ilvl="0">
      <w:start w:val="5"/>
      <w:numFmt w:val="bullet"/>
      <w:lvlText w:val="-"/>
      <w:lvlJc w:val="left"/>
      <w:pPr>
        <w:ind w:left="720" w:hanging="360"/>
      </w:pPr>
      <w:rPr>
        <w:rFonts w:ascii="Times New Roman" w:eastAsia="Malgun Gothic" w:hAnsi="Times New Roman"/>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3">
    <w:nsid w:val="00000004"/>
    <w:multiLevelType w:val="multilevel"/>
    <w:tmpl w:val="00000004"/>
    <w:name w:val="WW8Num4"/>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E219A4"/>
    <w:multiLevelType w:val="hybridMultilevel"/>
    <w:tmpl w:val="0DEEB342"/>
    <w:lvl w:ilvl="0" w:tplc="40569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C71F44"/>
    <w:multiLevelType w:val="hybridMultilevel"/>
    <w:tmpl w:val="FC16688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536243C"/>
    <w:multiLevelType w:val="hybridMultilevel"/>
    <w:tmpl w:val="41B4FAA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6131FD"/>
    <w:multiLevelType w:val="hybridMultilevel"/>
    <w:tmpl w:val="01D2436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3346EF8"/>
    <w:multiLevelType w:val="hybridMultilevel"/>
    <w:tmpl w:val="E7D2EC1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0661F28"/>
    <w:multiLevelType w:val="hybridMultilevel"/>
    <w:tmpl w:val="6B5877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F47AA0"/>
    <w:multiLevelType w:val="hybridMultilevel"/>
    <w:tmpl w:val="2978284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nsid w:val="22F55BE4"/>
    <w:multiLevelType w:val="hybridMultilevel"/>
    <w:tmpl w:val="726AC9B6"/>
    <w:lvl w:ilvl="0" w:tplc="E168C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61457B"/>
    <w:multiLevelType w:val="hybridMultilevel"/>
    <w:tmpl w:val="A4C6E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F07AA"/>
    <w:multiLevelType w:val="hybridMultilevel"/>
    <w:tmpl w:val="0F7415CC"/>
    <w:lvl w:ilvl="0" w:tplc="04090019">
      <w:start w:val="1"/>
      <w:numFmt w:val="lowerLetter"/>
      <w:lvlText w:val="%1."/>
      <w:lvlJc w:val="left"/>
      <w:pPr>
        <w:ind w:left="36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2A497036"/>
    <w:multiLevelType w:val="hybridMultilevel"/>
    <w:tmpl w:val="65583688"/>
    <w:lvl w:ilvl="0" w:tplc="5DAA99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540B1A"/>
    <w:multiLevelType w:val="hybridMultilevel"/>
    <w:tmpl w:val="8B3AB6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1E2717A"/>
    <w:multiLevelType w:val="hybridMultilevel"/>
    <w:tmpl w:val="91DC3EAE"/>
    <w:lvl w:ilvl="0" w:tplc="04090005">
      <w:start w:val="1"/>
      <w:numFmt w:val="bullet"/>
      <w:lvlText w:val=""/>
      <w:lvlJc w:val="left"/>
      <w:pPr>
        <w:ind w:left="1800" w:hanging="360"/>
      </w:pPr>
      <w:rPr>
        <w:rFonts w:ascii="Wingdings" w:hAnsi="Wingdings" w:hint="default"/>
      </w:rPr>
    </w:lvl>
    <w:lvl w:ilvl="1" w:tplc="E8FCAA4A">
      <w:numFmt w:val="bullet"/>
      <w:lvlText w:val="-"/>
      <w:lvlJc w:val="left"/>
      <w:pPr>
        <w:ind w:left="2520" w:hanging="360"/>
      </w:pPr>
      <w:rPr>
        <w:rFonts w:ascii="Times New Roman" w:eastAsia="Times New Roman" w:hAnsi="Times New Roman" w:cs="Times New Roman"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7">
    <w:nsid w:val="37CC5C8D"/>
    <w:multiLevelType w:val="hybridMultilevel"/>
    <w:tmpl w:val="B5E2370A"/>
    <w:lvl w:ilvl="0" w:tplc="DBC83A5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nsid w:val="3F9902F6"/>
    <w:multiLevelType w:val="hybridMultilevel"/>
    <w:tmpl w:val="3C7011EC"/>
    <w:lvl w:ilvl="0" w:tplc="B5B6A4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1E2AEF"/>
    <w:multiLevelType w:val="hybridMultilevel"/>
    <w:tmpl w:val="95542BD8"/>
    <w:lvl w:ilvl="0" w:tplc="0409000B">
      <w:start w:val="1"/>
      <w:numFmt w:val="bullet"/>
      <w:lvlText w:val=""/>
      <w:lvlJc w:val="left"/>
      <w:pPr>
        <w:ind w:left="3690" w:hanging="360"/>
      </w:pPr>
      <w:rPr>
        <w:rFonts w:ascii="Wingdings" w:hAnsi="Wingdings"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20">
    <w:nsid w:val="43A24EBC"/>
    <w:multiLevelType w:val="hybridMultilevel"/>
    <w:tmpl w:val="C9C08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5614F6"/>
    <w:multiLevelType w:val="hybridMultilevel"/>
    <w:tmpl w:val="D9BC9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6304D1"/>
    <w:multiLevelType w:val="hybridMultilevel"/>
    <w:tmpl w:val="0A664A82"/>
    <w:lvl w:ilvl="0" w:tplc="04090005">
      <w:start w:val="1"/>
      <w:numFmt w:val="bullet"/>
      <w:lvlText w:val=""/>
      <w:lvlJc w:val="left"/>
      <w:pPr>
        <w:ind w:left="396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B">
      <w:start w:val="1"/>
      <w:numFmt w:val="bullet"/>
      <w:lvlText w:val=""/>
      <w:lvlJc w:val="left"/>
      <w:pPr>
        <w:ind w:left="5040" w:hanging="360"/>
      </w:pPr>
      <w:rPr>
        <w:rFonts w:ascii="Wingdings" w:hAnsi="Wingdings"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3">
    <w:nsid w:val="5D0A007A"/>
    <w:multiLevelType w:val="hybridMultilevel"/>
    <w:tmpl w:val="D8885E3A"/>
    <w:lvl w:ilvl="0" w:tplc="04090017">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4">
    <w:nsid w:val="620C3681"/>
    <w:multiLevelType w:val="hybridMultilevel"/>
    <w:tmpl w:val="594E6B8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nsid w:val="66261994"/>
    <w:multiLevelType w:val="hybridMultilevel"/>
    <w:tmpl w:val="16F04838"/>
    <w:lvl w:ilvl="0" w:tplc="04210001">
      <w:start w:val="1"/>
      <w:numFmt w:val="bullet"/>
      <w:lvlText w:val=""/>
      <w:lvlJc w:val="left"/>
      <w:pPr>
        <w:ind w:left="1636" w:hanging="360"/>
      </w:pPr>
      <w:rPr>
        <w:rFonts w:ascii="Symbol" w:hAnsi="Symbol" w:hint="default"/>
      </w:rPr>
    </w:lvl>
    <w:lvl w:ilvl="1" w:tplc="04210003" w:tentative="1">
      <w:start w:val="1"/>
      <w:numFmt w:val="bullet"/>
      <w:lvlText w:val="o"/>
      <w:lvlJc w:val="left"/>
      <w:pPr>
        <w:ind w:left="2356" w:hanging="360"/>
      </w:pPr>
      <w:rPr>
        <w:rFonts w:ascii="Courier New" w:hAnsi="Courier New" w:cs="Courier New" w:hint="default"/>
      </w:rPr>
    </w:lvl>
    <w:lvl w:ilvl="2" w:tplc="04210005" w:tentative="1">
      <w:start w:val="1"/>
      <w:numFmt w:val="bullet"/>
      <w:lvlText w:val=""/>
      <w:lvlJc w:val="left"/>
      <w:pPr>
        <w:ind w:left="3076" w:hanging="360"/>
      </w:pPr>
      <w:rPr>
        <w:rFonts w:ascii="Wingdings" w:hAnsi="Wingdings" w:hint="default"/>
      </w:rPr>
    </w:lvl>
    <w:lvl w:ilvl="3" w:tplc="04210001" w:tentative="1">
      <w:start w:val="1"/>
      <w:numFmt w:val="bullet"/>
      <w:lvlText w:val=""/>
      <w:lvlJc w:val="left"/>
      <w:pPr>
        <w:ind w:left="3796" w:hanging="360"/>
      </w:pPr>
      <w:rPr>
        <w:rFonts w:ascii="Symbol" w:hAnsi="Symbol" w:hint="default"/>
      </w:rPr>
    </w:lvl>
    <w:lvl w:ilvl="4" w:tplc="04210003" w:tentative="1">
      <w:start w:val="1"/>
      <w:numFmt w:val="bullet"/>
      <w:lvlText w:val="o"/>
      <w:lvlJc w:val="left"/>
      <w:pPr>
        <w:ind w:left="4516" w:hanging="360"/>
      </w:pPr>
      <w:rPr>
        <w:rFonts w:ascii="Courier New" w:hAnsi="Courier New" w:cs="Courier New" w:hint="default"/>
      </w:rPr>
    </w:lvl>
    <w:lvl w:ilvl="5" w:tplc="04210005" w:tentative="1">
      <w:start w:val="1"/>
      <w:numFmt w:val="bullet"/>
      <w:lvlText w:val=""/>
      <w:lvlJc w:val="left"/>
      <w:pPr>
        <w:ind w:left="5236" w:hanging="360"/>
      </w:pPr>
      <w:rPr>
        <w:rFonts w:ascii="Wingdings" w:hAnsi="Wingdings" w:hint="default"/>
      </w:rPr>
    </w:lvl>
    <w:lvl w:ilvl="6" w:tplc="04210001" w:tentative="1">
      <w:start w:val="1"/>
      <w:numFmt w:val="bullet"/>
      <w:lvlText w:val=""/>
      <w:lvlJc w:val="left"/>
      <w:pPr>
        <w:ind w:left="5956" w:hanging="360"/>
      </w:pPr>
      <w:rPr>
        <w:rFonts w:ascii="Symbol" w:hAnsi="Symbol" w:hint="default"/>
      </w:rPr>
    </w:lvl>
    <w:lvl w:ilvl="7" w:tplc="04210003" w:tentative="1">
      <w:start w:val="1"/>
      <w:numFmt w:val="bullet"/>
      <w:lvlText w:val="o"/>
      <w:lvlJc w:val="left"/>
      <w:pPr>
        <w:ind w:left="6676" w:hanging="360"/>
      </w:pPr>
      <w:rPr>
        <w:rFonts w:ascii="Courier New" w:hAnsi="Courier New" w:cs="Courier New" w:hint="default"/>
      </w:rPr>
    </w:lvl>
    <w:lvl w:ilvl="8" w:tplc="04210005" w:tentative="1">
      <w:start w:val="1"/>
      <w:numFmt w:val="bullet"/>
      <w:lvlText w:val=""/>
      <w:lvlJc w:val="left"/>
      <w:pPr>
        <w:ind w:left="7396" w:hanging="360"/>
      </w:pPr>
      <w:rPr>
        <w:rFonts w:ascii="Wingdings" w:hAnsi="Wingdings" w:hint="default"/>
      </w:rPr>
    </w:lvl>
  </w:abstractNum>
  <w:abstractNum w:abstractNumId="26">
    <w:nsid w:val="6781129D"/>
    <w:multiLevelType w:val="hybridMultilevel"/>
    <w:tmpl w:val="69B6E46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nsid w:val="6B172D00"/>
    <w:multiLevelType w:val="hybridMultilevel"/>
    <w:tmpl w:val="A3687344"/>
    <w:lvl w:ilvl="0" w:tplc="57FCDF4A">
      <w:start w:val="1"/>
      <w:numFmt w:val="decimal"/>
      <w:lvlText w:val="%1."/>
      <w:lvlJc w:val="left"/>
      <w:pPr>
        <w:ind w:left="720" w:hanging="360"/>
      </w:pPr>
      <w:rPr>
        <w:rFonts w:hint="default"/>
        <w:b/>
      </w:rPr>
    </w:lvl>
    <w:lvl w:ilvl="1" w:tplc="3028C09A">
      <w:start w:val="1"/>
      <w:numFmt w:val="lowerLetter"/>
      <w:lvlText w:val="%2."/>
      <w:lvlJc w:val="left"/>
      <w:pPr>
        <w:ind w:left="1440" w:hanging="360"/>
      </w:pPr>
      <w:rPr>
        <w:rFonts w:hint="default"/>
        <w:b/>
      </w:rPr>
    </w:lvl>
    <w:lvl w:ilvl="2" w:tplc="0409001B">
      <w:start w:val="1"/>
      <w:numFmt w:val="lowerRoman"/>
      <w:lvlText w:val="%3."/>
      <w:lvlJc w:val="right"/>
      <w:pPr>
        <w:ind w:left="2160" w:hanging="180"/>
      </w:pPr>
    </w:lvl>
    <w:lvl w:ilvl="3" w:tplc="22E88232">
      <w:start w:val="1"/>
      <w:numFmt w:val="decimal"/>
      <w:lvlText w:val="%4."/>
      <w:lvlJc w:val="left"/>
      <w:pPr>
        <w:ind w:left="2880" w:hanging="360"/>
      </w:pPr>
      <w:rPr>
        <w:rFonts w:ascii="Times New Roman" w:eastAsia="Calibri" w:hAnsi="Times New Roman" w:cs="Times New Roman" w:hint="default"/>
        <w:b/>
      </w:rPr>
    </w:lvl>
    <w:lvl w:ilvl="4" w:tplc="6E44846E">
      <w:start w:val="3"/>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95435C"/>
    <w:multiLevelType w:val="hybridMultilevel"/>
    <w:tmpl w:val="E34A2D76"/>
    <w:lvl w:ilvl="0" w:tplc="04210001">
      <w:start w:val="1"/>
      <w:numFmt w:val="bullet"/>
      <w:lvlText w:val=""/>
      <w:lvlJc w:val="left"/>
      <w:pPr>
        <w:ind w:left="1636" w:hanging="360"/>
      </w:pPr>
      <w:rPr>
        <w:rFonts w:ascii="Symbol" w:hAnsi="Symbol" w:hint="default"/>
      </w:rPr>
    </w:lvl>
    <w:lvl w:ilvl="1" w:tplc="04210003" w:tentative="1">
      <w:start w:val="1"/>
      <w:numFmt w:val="bullet"/>
      <w:lvlText w:val="o"/>
      <w:lvlJc w:val="left"/>
      <w:pPr>
        <w:ind w:left="2356" w:hanging="360"/>
      </w:pPr>
      <w:rPr>
        <w:rFonts w:ascii="Courier New" w:hAnsi="Courier New" w:cs="Courier New" w:hint="default"/>
      </w:rPr>
    </w:lvl>
    <w:lvl w:ilvl="2" w:tplc="04210005" w:tentative="1">
      <w:start w:val="1"/>
      <w:numFmt w:val="bullet"/>
      <w:lvlText w:val=""/>
      <w:lvlJc w:val="left"/>
      <w:pPr>
        <w:ind w:left="3076" w:hanging="360"/>
      </w:pPr>
      <w:rPr>
        <w:rFonts w:ascii="Wingdings" w:hAnsi="Wingdings" w:hint="default"/>
      </w:rPr>
    </w:lvl>
    <w:lvl w:ilvl="3" w:tplc="04210001" w:tentative="1">
      <w:start w:val="1"/>
      <w:numFmt w:val="bullet"/>
      <w:lvlText w:val=""/>
      <w:lvlJc w:val="left"/>
      <w:pPr>
        <w:ind w:left="3796" w:hanging="360"/>
      </w:pPr>
      <w:rPr>
        <w:rFonts w:ascii="Symbol" w:hAnsi="Symbol" w:hint="default"/>
      </w:rPr>
    </w:lvl>
    <w:lvl w:ilvl="4" w:tplc="04210003" w:tentative="1">
      <w:start w:val="1"/>
      <w:numFmt w:val="bullet"/>
      <w:lvlText w:val="o"/>
      <w:lvlJc w:val="left"/>
      <w:pPr>
        <w:ind w:left="4516" w:hanging="360"/>
      </w:pPr>
      <w:rPr>
        <w:rFonts w:ascii="Courier New" w:hAnsi="Courier New" w:cs="Courier New" w:hint="default"/>
      </w:rPr>
    </w:lvl>
    <w:lvl w:ilvl="5" w:tplc="04210005" w:tentative="1">
      <w:start w:val="1"/>
      <w:numFmt w:val="bullet"/>
      <w:lvlText w:val=""/>
      <w:lvlJc w:val="left"/>
      <w:pPr>
        <w:ind w:left="5236" w:hanging="360"/>
      </w:pPr>
      <w:rPr>
        <w:rFonts w:ascii="Wingdings" w:hAnsi="Wingdings" w:hint="default"/>
      </w:rPr>
    </w:lvl>
    <w:lvl w:ilvl="6" w:tplc="04210001" w:tentative="1">
      <w:start w:val="1"/>
      <w:numFmt w:val="bullet"/>
      <w:lvlText w:val=""/>
      <w:lvlJc w:val="left"/>
      <w:pPr>
        <w:ind w:left="5956" w:hanging="360"/>
      </w:pPr>
      <w:rPr>
        <w:rFonts w:ascii="Symbol" w:hAnsi="Symbol" w:hint="default"/>
      </w:rPr>
    </w:lvl>
    <w:lvl w:ilvl="7" w:tplc="04210003" w:tentative="1">
      <w:start w:val="1"/>
      <w:numFmt w:val="bullet"/>
      <w:lvlText w:val="o"/>
      <w:lvlJc w:val="left"/>
      <w:pPr>
        <w:ind w:left="6676" w:hanging="360"/>
      </w:pPr>
      <w:rPr>
        <w:rFonts w:ascii="Courier New" w:hAnsi="Courier New" w:cs="Courier New" w:hint="default"/>
      </w:rPr>
    </w:lvl>
    <w:lvl w:ilvl="8" w:tplc="04210005" w:tentative="1">
      <w:start w:val="1"/>
      <w:numFmt w:val="bullet"/>
      <w:lvlText w:val=""/>
      <w:lvlJc w:val="left"/>
      <w:pPr>
        <w:ind w:left="7396" w:hanging="360"/>
      </w:pPr>
      <w:rPr>
        <w:rFonts w:ascii="Wingdings" w:hAnsi="Wingdings" w:hint="default"/>
      </w:rPr>
    </w:lvl>
  </w:abstractNum>
  <w:abstractNum w:abstractNumId="29">
    <w:nsid w:val="75020C21"/>
    <w:multiLevelType w:val="hybridMultilevel"/>
    <w:tmpl w:val="0BE0D91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63226D9"/>
    <w:multiLevelType w:val="hybridMultilevel"/>
    <w:tmpl w:val="E5C2E698"/>
    <w:lvl w:ilvl="0" w:tplc="6E4849CA">
      <w:start w:val="1"/>
      <w:numFmt w:val="upperLetter"/>
      <w:lvlText w:val="%1."/>
      <w:lvlJc w:val="left"/>
      <w:pPr>
        <w:ind w:left="1069" w:hanging="360"/>
      </w:pPr>
      <w:rPr>
        <w:rFonts w:hint="default"/>
        <w:b/>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6BD7049"/>
    <w:multiLevelType w:val="hybridMultilevel"/>
    <w:tmpl w:val="8B4C5704"/>
    <w:lvl w:ilvl="0" w:tplc="4BF8E10C">
      <w:start w:val="1"/>
      <w:numFmt w:val="lowerLetter"/>
      <w:lvlText w:val="%1."/>
      <w:lvlJc w:val="left"/>
      <w:pPr>
        <w:ind w:left="1440" w:hanging="360"/>
      </w:pPr>
      <w:rPr>
        <w:rFonts w:hint="default"/>
      </w:rPr>
    </w:lvl>
    <w:lvl w:ilvl="1" w:tplc="04210019">
      <w:start w:val="1"/>
      <w:numFmt w:val="lowerLetter"/>
      <w:lvlText w:val="%2."/>
      <w:lvlJc w:val="left"/>
      <w:pPr>
        <w:ind w:left="2160" w:hanging="360"/>
      </w:pPr>
    </w:lvl>
    <w:lvl w:ilvl="2" w:tplc="8A80D990">
      <w:start w:val="1"/>
      <w:numFmt w:val="decimal"/>
      <w:lvlText w:val="%3."/>
      <w:lvlJc w:val="left"/>
      <w:pPr>
        <w:ind w:left="3060" w:hanging="360"/>
      </w:pPr>
      <w:rPr>
        <w:rFonts w:hint="default"/>
        <w:b/>
      </w:r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nsid w:val="7EC8009E"/>
    <w:multiLevelType w:val="hybridMultilevel"/>
    <w:tmpl w:val="E36A1B06"/>
    <w:lvl w:ilvl="0" w:tplc="2F16BE98">
      <w:start w:val="1"/>
      <w:numFmt w:val="upperLetter"/>
      <w:lvlText w:val="%1."/>
      <w:lvlJc w:val="left"/>
      <w:pPr>
        <w:ind w:left="360" w:hanging="360"/>
      </w:pPr>
      <w:rPr>
        <w:rFonts w:hint="default"/>
        <w:b/>
      </w:rPr>
    </w:lvl>
    <w:lvl w:ilvl="1" w:tplc="04210019" w:tentative="1">
      <w:start w:val="1"/>
      <w:numFmt w:val="lowerLetter"/>
      <w:lvlText w:val="%2."/>
      <w:lvlJc w:val="left"/>
      <w:pPr>
        <w:ind w:left="731" w:hanging="360"/>
      </w:pPr>
    </w:lvl>
    <w:lvl w:ilvl="2" w:tplc="0421001B" w:tentative="1">
      <w:start w:val="1"/>
      <w:numFmt w:val="lowerRoman"/>
      <w:lvlText w:val="%3."/>
      <w:lvlJc w:val="right"/>
      <w:pPr>
        <w:ind w:left="1451" w:hanging="180"/>
      </w:pPr>
    </w:lvl>
    <w:lvl w:ilvl="3" w:tplc="0421000F" w:tentative="1">
      <w:start w:val="1"/>
      <w:numFmt w:val="decimal"/>
      <w:lvlText w:val="%4."/>
      <w:lvlJc w:val="left"/>
      <w:pPr>
        <w:ind w:left="2171" w:hanging="360"/>
      </w:pPr>
    </w:lvl>
    <w:lvl w:ilvl="4" w:tplc="04210019" w:tentative="1">
      <w:start w:val="1"/>
      <w:numFmt w:val="lowerLetter"/>
      <w:lvlText w:val="%5."/>
      <w:lvlJc w:val="left"/>
      <w:pPr>
        <w:ind w:left="2891" w:hanging="360"/>
      </w:pPr>
    </w:lvl>
    <w:lvl w:ilvl="5" w:tplc="0421001B" w:tentative="1">
      <w:start w:val="1"/>
      <w:numFmt w:val="lowerRoman"/>
      <w:lvlText w:val="%6."/>
      <w:lvlJc w:val="right"/>
      <w:pPr>
        <w:ind w:left="3611" w:hanging="180"/>
      </w:pPr>
    </w:lvl>
    <w:lvl w:ilvl="6" w:tplc="0421000F" w:tentative="1">
      <w:start w:val="1"/>
      <w:numFmt w:val="decimal"/>
      <w:lvlText w:val="%7."/>
      <w:lvlJc w:val="left"/>
      <w:pPr>
        <w:ind w:left="4331" w:hanging="360"/>
      </w:pPr>
    </w:lvl>
    <w:lvl w:ilvl="7" w:tplc="04210019" w:tentative="1">
      <w:start w:val="1"/>
      <w:numFmt w:val="lowerLetter"/>
      <w:lvlText w:val="%8."/>
      <w:lvlJc w:val="left"/>
      <w:pPr>
        <w:ind w:left="5051" w:hanging="360"/>
      </w:pPr>
    </w:lvl>
    <w:lvl w:ilvl="8" w:tplc="0421001B" w:tentative="1">
      <w:start w:val="1"/>
      <w:numFmt w:val="lowerRoman"/>
      <w:lvlText w:val="%9."/>
      <w:lvlJc w:val="right"/>
      <w:pPr>
        <w:ind w:left="5771" w:hanging="180"/>
      </w:pPr>
    </w:lvl>
  </w:abstractNum>
  <w:num w:numId="1">
    <w:abstractNumId w:val="13"/>
  </w:num>
  <w:num w:numId="2">
    <w:abstractNumId w:val="16"/>
  </w:num>
  <w:num w:numId="3">
    <w:abstractNumId w:val="27"/>
  </w:num>
  <w:num w:numId="4">
    <w:abstractNumId w:val="25"/>
  </w:num>
  <w:num w:numId="5">
    <w:abstractNumId w:val="28"/>
  </w:num>
  <w:num w:numId="6">
    <w:abstractNumId w:val="22"/>
  </w:num>
  <w:num w:numId="7">
    <w:abstractNumId w:val="26"/>
  </w:num>
  <w:num w:numId="8">
    <w:abstractNumId w:val="19"/>
  </w:num>
  <w:num w:numId="9">
    <w:abstractNumId w:val="24"/>
  </w:num>
  <w:num w:numId="10">
    <w:abstractNumId w:val="6"/>
  </w:num>
  <w:num w:numId="11">
    <w:abstractNumId w:val="9"/>
  </w:num>
  <w:num w:numId="12">
    <w:abstractNumId w:val="10"/>
  </w:num>
  <w:num w:numId="13">
    <w:abstractNumId w:val="21"/>
  </w:num>
  <w:num w:numId="14">
    <w:abstractNumId w:val="17"/>
  </w:num>
  <w:num w:numId="15">
    <w:abstractNumId w:val="12"/>
  </w:num>
  <w:num w:numId="16">
    <w:abstractNumId w:val="20"/>
  </w:num>
  <w:num w:numId="17">
    <w:abstractNumId w:val="7"/>
  </w:num>
  <w:num w:numId="18">
    <w:abstractNumId w:val="4"/>
  </w:num>
  <w:num w:numId="19">
    <w:abstractNumId w:val="18"/>
  </w:num>
  <w:num w:numId="20">
    <w:abstractNumId w:val="14"/>
  </w:num>
  <w:num w:numId="21">
    <w:abstractNumId w:val="11"/>
  </w:num>
  <w:num w:numId="22">
    <w:abstractNumId w:val="23"/>
  </w:num>
  <w:num w:numId="23">
    <w:abstractNumId w:val="32"/>
  </w:num>
  <w:num w:numId="24">
    <w:abstractNumId w:val="15"/>
  </w:num>
  <w:num w:numId="25">
    <w:abstractNumId w:val="8"/>
  </w:num>
  <w:num w:numId="26">
    <w:abstractNumId w:val="5"/>
  </w:num>
  <w:num w:numId="27">
    <w:abstractNumId w:val="29"/>
  </w:num>
  <w:num w:numId="28">
    <w:abstractNumId w:val="31"/>
  </w:num>
  <w:num w:numId="29">
    <w:abstractNumId w:val="3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60418">
      <o:colormenu v:ext="edit" fillcolor="none" strokecolor="none"/>
    </o:shapedefaults>
  </w:hdrShapeDefaults>
  <w:footnotePr>
    <w:footnote w:id="0"/>
    <w:footnote w:id="1"/>
  </w:footnotePr>
  <w:endnotePr>
    <w:endnote w:id="0"/>
    <w:endnote w:id="1"/>
  </w:endnotePr>
  <w:compat/>
  <w:rsids>
    <w:rsidRoot w:val="000135E9"/>
    <w:rsid w:val="00002546"/>
    <w:rsid w:val="00002D87"/>
    <w:rsid w:val="00003BCB"/>
    <w:rsid w:val="000107AD"/>
    <w:rsid w:val="00010A0B"/>
    <w:rsid w:val="00010FC8"/>
    <w:rsid w:val="000135E9"/>
    <w:rsid w:val="000153AF"/>
    <w:rsid w:val="0002212F"/>
    <w:rsid w:val="00024452"/>
    <w:rsid w:val="00025560"/>
    <w:rsid w:val="0002581F"/>
    <w:rsid w:val="00031FF1"/>
    <w:rsid w:val="00033C42"/>
    <w:rsid w:val="0004035B"/>
    <w:rsid w:val="000408A0"/>
    <w:rsid w:val="00041FCD"/>
    <w:rsid w:val="000426BD"/>
    <w:rsid w:val="00043D34"/>
    <w:rsid w:val="000447C0"/>
    <w:rsid w:val="00046247"/>
    <w:rsid w:val="0004799A"/>
    <w:rsid w:val="00047F0C"/>
    <w:rsid w:val="00051D6F"/>
    <w:rsid w:val="00051E3B"/>
    <w:rsid w:val="000546BB"/>
    <w:rsid w:val="00055DB5"/>
    <w:rsid w:val="000564E3"/>
    <w:rsid w:val="00057EE0"/>
    <w:rsid w:val="00060103"/>
    <w:rsid w:val="00060A7C"/>
    <w:rsid w:val="000613A6"/>
    <w:rsid w:val="00064B39"/>
    <w:rsid w:val="00066BDA"/>
    <w:rsid w:val="00066CE4"/>
    <w:rsid w:val="00072DAE"/>
    <w:rsid w:val="00081053"/>
    <w:rsid w:val="0008158A"/>
    <w:rsid w:val="0008290D"/>
    <w:rsid w:val="00082F29"/>
    <w:rsid w:val="00083D7E"/>
    <w:rsid w:val="000841B5"/>
    <w:rsid w:val="00087211"/>
    <w:rsid w:val="00087608"/>
    <w:rsid w:val="000957F2"/>
    <w:rsid w:val="000A0007"/>
    <w:rsid w:val="000A0C32"/>
    <w:rsid w:val="000A16FF"/>
    <w:rsid w:val="000A2EF6"/>
    <w:rsid w:val="000A306E"/>
    <w:rsid w:val="000A3E82"/>
    <w:rsid w:val="000A45EF"/>
    <w:rsid w:val="000A54B4"/>
    <w:rsid w:val="000B0D42"/>
    <w:rsid w:val="000B1264"/>
    <w:rsid w:val="000B2FC8"/>
    <w:rsid w:val="000B4330"/>
    <w:rsid w:val="000B4A7E"/>
    <w:rsid w:val="000B519F"/>
    <w:rsid w:val="000C12FC"/>
    <w:rsid w:val="000C17FE"/>
    <w:rsid w:val="000C27C1"/>
    <w:rsid w:val="000D49EF"/>
    <w:rsid w:val="000D69A9"/>
    <w:rsid w:val="000E17B1"/>
    <w:rsid w:val="000E3CE1"/>
    <w:rsid w:val="000E5EB2"/>
    <w:rsid w:val="000E6FCF"/>
    <w:rsid w:val="000F0B79"/>
    <w:rsid w:val="000F0E2A"/>
    <w:rsid w:val="000F21F7"/>
    <w:rsid w:val="000F355D"/>
    <w:rsid w:val="000F4539"/>
    <w:rsid w:val="000F4594"/>
    <w:rsid w:val="000F4916"/>
    <w:rsid w:val="000F4ED7"/>
    <w:rsid w:val="000F6793"/>
    <w:rsid w:val="000F7844"/>
    <w:rsid w:val="001049F1"/>
    <w:rsid w:val="001054D0"/>
    <w:rsid w:val="00106E0A"/>
    <w:rsid w:val="0011354F"/>
    <w:rsid w:val="001145D4"/>
    <w:rsid w:val="001145E1"/>
    <w:rsid w:val="00115709"/>
    <w:rsid w:val="00116C13"/>
    <w:rsid w:val="001200C0"/>
    <w:rsid w:val="00125200"/>
    <w:rsid w:val="00130806"/>
    <w:rsid w:val="00130960"/>
    <w:rsid w:val="001310E4"/>
    <w:rsid w:val="0013127D"/>
    <w:rsid w:val="00131B05"/>
    <w:rsid w:val="0013206D"/>
    <w:rsid w:val="001364A2"/>
    <w:rsid w:val="00142EBB"/>
    <w:rsid w:val="00143068"/>
    <w:rsid w:val="001462BE"/>
    <w:rsid w:val="00146F37"/>
    <w:rsid w:val="00151065"/>
    <w:rsid w:val="001531C7"/>
    <w:rsid w:val="00155489"/>
    <w:rsid w:val="00156863"/>
    <w:rsid w:val="00157073"/>
    <w:rsid w:val="0016488C"/>
    <w:rsid w:val="001650C7"/>
    <w:rsid w:val="001657C1"/>
    <w:rsid w:val="00165E98"/>
    <w:rsid w:val="00173575"/>
    <w:rsid w:val="00174EDB"/>
    <w:rsid w:val="00176173"/>
    <w:rsid w:val="00180DC5"/>
    <w:rsid w:val="00185444"/>
    <w:rsid w:val="00185620"/>
    <w:rsid w:val="0019281D"/>
    <w:rsid w:val="0019687D"/>
    <w:rsid w:val="00197577"/>
    <w:rsid w:val="001A08AC"/>
    <w:rsid w:val="001A26A2"/>
    <w:rsid w:val="001A4315"/>
    <w:rsid w:val="001A4AC6"/>
    <w:rsid w:val="001A5E99"/>
    <w:rsid w:val="001A6E43"/>
    <w:rsid w:val="001B0C8D"/>
    <w:rsid w:val="001B186B"/>
    <w:rsid w:val="001B21CD"/>
    <w:rsid w:val="001B5D6A"/>
    <w:rsid w:val="001B6D3A"/>
    <w:rsid w:val="001B7CFE"/>
    <w:rsid w:val="001C01B3"/>
    <w:rsid w:val="001C4F99"/>
    <w:rsid w:val="001C51B4"/>
    <w:rsid w:val="001C5C4F"/>
    <w:rsid w:val="001C7586"/>
    <w:rsid w:val="001C7596"/>
    <w:rsid w:val="001C7675"/>
    <w:rsid w:val="001D2DDB"/>
    <w:rsid w:val="001D4D5E"/>
    <w:rsid w:val="001D603D"/>
    <w:rsid w:val="001E0324"/>
    <w:rsid w:val="001E03D6"/>
    <w:rsid w:val="001E12A7"/>
    <w:rsid w:val="001E2A76"/>
    <w:rsid w:val="001E2DB7"/>
    <w:rsid w:val="001E3595"/>
    <w:rsid w:val="001E385A"/>
    <w:rsid w:val="001E66CC"/>
    <w:rsid w:val="001E6912"/>
    <w:rsid w:val="001E7916"/>
    <w:rsid w:val="001F351D"/>
    <w:rsid w:val="001F459C"/>
    <w:rsid w:val="001F50FE"/>
    <w:rsid w:val="001F5F4D"/>
    <w:rsid w:val="001F601D"/>
    <w:rsid w:val="001F7985"/>
    <w:rsid w:val="002042E3"/>
    <w:rsid w:val="002059F3"/>
    <w:rsid w:val="0021147E"/>
    <w:rsid w:val="00212021"/>
    <w:rsid w:val="00216E41"/>
    <w:rsid w:val="00216E4F"/>
    <w:rsid w:val="00217E4D"/>
    <w:rsid w:val="0022252E"/>
    <w:rsid w:val="002226A9"/>
    <w:rsid w:val="00222BFE"/>
    <w:rsid w:val="00222E09"/>
    <w:rsid w:val="00224703"/>
    <w:rsid w:val="00224A20"/>
    <w:rsid w:val="00224B11"/>
    <w:rsid w:val="00226CD3"/>
    <w:rsid w:val="002305C6"/>
    <w:rsid w:val="00231C89"/>
    <w:rsid w:val="00232109"/>
    <w:rsid w:val="002327D8"/>
    <w:rsid w:val="002346B0"/>
    <w:rsid w:val="00235B54"/>
    <w:rsid w:val="00235E11"/>
    <w:rsid w:val="002425B1"/>
    <w:rsid w:val="00244FFD"/>
    <w:rsid w:val="002464B5"/>
    <w:rsid w:val="00246EEF"/>
    <w:rsid w:val="00253356"/>
    <w:rsid w:val="002539AD"/>
    <w:rsid w:val="00253A42"/>
    <w:rsid w:val="00253C34"/>
    <w:rsid w:val="00255A6B"/>
    <w:rsid w:val="00260AD7"/>
    <w:rsid w:val="002637F6"/>
    <w:rsid w:val="00265F2D"/>
    <w:rsid w:val="00266057"/>
    <w:rsid w:val="00266DAF"/>
    <w:rsid w:val="00267781"/>
    <w:rsid w:val="00270341"/>
    <w:rsid w:val="002712A7"/>
    <w:rsid w:val="00277021"/>
    <w:rsid w:val="0027784A"/>
    <w:rsid w:val="00282183"/>
    <w:rsid w:val="00290C67"/>
    <w:rsid w:val="00290EF6"/>
    <w:rsid w:val="002913F7"/>
    <w:rsid w:val="00291ADE"/>
    <w:rsid w:val="0029227A"/>
    <w:rsid w:val="0029310B"/>
    <w:rsid w:val="00293637"/>
    <w:rsid w:val="0029651C"/>
    <w:rsid w:val="00297054"/>
    <w:rsid w:val="002A0132"/>
    <w:rsid w:val="002A0251"/>
    <w:rsid w:val="002A3496"/>
    <w:rsid w:val="002A3F3A"/>
    <w:rsid w:val="002A4583"/>
    <w:rsid w:val="002A47C3"/>
    <w:rsid w:val="002A5ADD"/>
    <w:rsid w:val="002A5B16"/>
    <w:rsid w:val="002A65E1"/>
    <w:rsid w:val="002A6C68"/>
    <w:rsid w:val="002B16F0"/>
    <w:rsid w:val="002B1A06"/>
    <w:rsid w:val="002B4ED8"/>
    <w:rsid w:val="002C03B5"/>
    <w:rsid w:val="002C3263"/>
    <w:rsid w:val="002C4114"/>
    <w:rsid w:val="002C4AA3"/>
    <w:rsid w:val="002D08E2"/>
    <w:rsid w:val="002D1DDB"/>
    <w:rsid w:val="002D3C4C"/>
    <w:rsid w:val="002D45CB"/>
    <w:rsid w:val="002D60C8"/>
    <w:rsid w:val="002E0746"/>
    <w:rsid w:val="002E0DA0"/>
    <w:rsid w:val="002E1C60"/>
    <w:rsid w:val="002E1F2C"/>
    <w:rsid w:val="002F40FD"/>
    <w:rsid w:val="002F52CA"/>
    <w:rsid w:val="002F57D0"/>
    <w:rsid w:val="002F6B3F"/>
    <w:rsid w:val="002F7597"/>
    <w:rsid w:val="00303DBF"/>
    <w:rsid w:val="003041D3"/>
    <w:rsid w:val="00304BA9"/>
    <w:rsid w:val="003074DD"/>
    <w:rsid w:val="00310A57"/>
    <w:rsid w:val="00311F0A"/>
    <w:rsid w:val="003154B7"/>
    <w:rsid w:val="00316A1D"/>
    <w:rsid w:val="00320D87"/>
    <w:rsid w:val="0032338A"/>
    <w:rsid w:val="00324134"/>
    <w:rsid w:val="00326596"/>
    <w:rsid w:val="00327717"/>
    <w:rsid w:val="00327F88"/>
    <w:rsid w:val="00331D93"/>
    <w:rsid w:val="00334DAA"/>
    <w:rsid w:val="00335107"/>
    <w:rsid w:val="0033539E"/>
    <w:rsid w:val="00335953"/>
    <w:rsid w:val="00341C4B"/>
    <w:rsid w:val="003422DA"/>
    <w:rsid w:val="0034361A"/>
    <w:rsid w:val="003473B9"/>
    <w:rsid w:val="00352647"/>
    <w:rsid w:val="00352752"/>
    <w:rsid w:val="0035288E"/>
    <w:rsid w:val="003538A0"/>
    <w:rsid w:val="00360A2B"/>
    <w:rsid w:val="00372802"/>
    <w:rsid w:val="00372A06"/>
    <w:rsid w:val="003743D4"/>
    <w:rsid w:val="00374B38"/>
    <w:rsid w:val="00375906"/>
    <w:rsid w:val="0038000A"/>
    <w:rsid w:val="003835C5"/>
    <w:rsid w:val="00384129"/>
    <w:rsid w:val="003848B2"/>
    <w:rsid w:val="00384FF3"/>
    <w:rsid w:val="0038619A"/>
    <w:rsid w:val="003867AA"/>
    <w:rsid w:val="0038736F"/>
    <w:rsid w:val="00390F92"/>
    <w:rsid w:val="003912E9"/>
    <w:rsid w:val="003915E7"/>
    <w:rsid w:val="003936BC"/>
    <w:rsid w:val="00396613"/>
    <w:rsid w:val="003A2B63"/>
    <w:rsid w:val="003A60EA"/>
    <w:rsid w:val="003B2EDD"/>
    <w:rsid w:val="003B46EB"/>
    <w:rsid w:val="003B7E0E"/>
    <w:rsid w:val="003C0148"/>
    <w:rsid w:val="003C6EA0"/>
    <w:rsid w:val="003C739E"/>
    <w:rsid w:val="003D1FBC"/>
    <w:rsid w:val="003D315A"/>
    <w:rsid w:val="003D7F7B"/>
    <w:rsid w:val="003E267A"/>
    <w:rsid w:val="003E38A3"/>
    <w:rsid w:val="003E4FAE"/>
    <w:rsid w:val="003E57B6"/>
    <w:rsid w:val="003E732F"/>
    <w:rsid w:val="003F1259"/>
    <w:rsid w:val="003F3660"/>
    <w:rsid w:val="003F75EF"/>
    <w:rsid w:val="00400C55"/>
    <w:rsid w:val="00401B70"/>
    <w:rsid w:val="0040206D"/>
    <w:rsid w:val="00402C7F"/>
    <w:rsid w:val="00403EA9"/>
    <w:rsid w:val="00404C8D"/>
    <w:rsid w:val="00404E8B"/>
    <w:rsid w:val="00405E55"/>
    <w:rsid w:val="004075EE"/>
    <w:rsid w:val="00411EE1"/>
    <w:rsid w:val="00412A3F"/>
    <w:rsid w:val="00412DEF"/>
    <w:rsid w:val="00413194"/>
    <w:rsid w:val="004172E6"/>
    <w:rsid w:val="00417675"/>
    <w:rsid w:val="004203B7"/>
    <w:rsid w:val="00422CE7"/>
    <w:rsid w:val="00423BC6"/>
    <w:rsid w:val="00424E04"/>
    <w:rsid w:val="00425390"/>
    <w:rsid w:val="00427030"/>
    <w:rsid w:val="00427D91"/>
    <w:rsid w:val="00430AB9"/>
    <w:rsid w:val="00431DC0"/>
    <w:rsid w:val="00433E09"/>
    <w:rsid w:val="004349EF"/>
    <w:rsid w:val="00436A0B"/>
    <w:rsid w:val="004410AE"/>
    <w:rsid w:val="00441468"/>
    <w:rsid w:val="00443854"/>
    <w:rsid w:val="00444B70"/>
    <w:rsid w:val="00444DDC"/>
    <w:rsid w:val="004509F6"/>
    <w:rsid w:val="00454CB9"/>
    <w:rsid w:val="00460AD6"/>
    <w:rsid w:val="004611E7"/>
    <w:rsid w:val="00463ECC"/>
    <w:rsid w:val="0046407A"/>
    <w:rsid w:val="00464DA8"/>
    <w:rsid w:val="00464E21"/>
    <w:rsid w:val="00466EA9"/>
    <w:rsid w:val="0047074A"/>
    <w:rsid w:val="00471B52"/>
    <w:rsid w:val="00471CFC"/>
    <w:rsid w:val="0047312B"/>
    <w:rsid w:val="00473646"/>
    <w:rsid w:val="004744CE"/>
    <w:rsid w:val="00474C6D"/>
    <w:rsid w:val="00475E52"/>
    <w:rsid w:val="00480334"/>
    <w:rsid w:val="0048042A"/>
    <w:rsid w:val="00481414"/>
    <w:rsid w:val="00482665"/>
    <w:rsid w:val="00482E8D"/>
    <w:rsid w:val="00482EB2"/>
    <w:rsid w:val="00483B5B"/>
    <w:rsid w:val="00484AC7"/>
    <w:rsid w:val="00490854"/>
    <w:rsid w:val="0049798B"/>
    <w:rsid w:val="004A57C0"/>
    <w:rsid w:val="004A6935"/>
    <w:rsid w:val="004B0F02"/>
    <w:rsid w:val="004B19F2"/>
    <w:rsid w:val="004B286B"/>
    <w:rsid w:val="004B3AA7"/>
    <w:rsid w:val="004B3C97"/>
    <w:rsid w:val="004B7662"/>
    <w:rsid w:val="004C47EC"/>
    <w:rsid w:val="004D0ADE"/>
    <w:rsid w:val="004D243D"/>
    <w:rsid w:val="004D4F6F"/>
    <w:rsid w:val="004D73A8"/>
    <w:rsid w:val="004E2A3C"/>
    <w:rsid w:val="004F0324"/>
    <w:rsid w:val="004F0B37"/>
    <w:rsid w:val="004F16E2"/>
    <w:rsid w:val="004F3567"/>
    <w:rsid w:val="004F4F9E"/>
    <w:rsid w:val="004F7864"/>
    <w:rsid w:val="00500E39"/>
    <w:rsid w:val="00503C3C"/>
    <w:rsid w:val="0050689A"/>
    <w:rsid w:val="005102D9"/>
    <w:rsid w:val="00510E94"/>
    <w:rsid w:val="00511659"/>
    <w:rsid w:val="00512293"/>
    <w:rsid w:val="005125D6"/>
    <w:rsid w:val="005137F8"/>
    <w:rsid w:val="00513F7D"/>
    <w:rsid w:val="00521D17"/>
    <w:rsid w:val="0052365E"/>
    <w:rsid w:val="005263D1"/>
    <w:rsid w:val="00527CC6"/>
    <w:rsid w:val="005315D4"/>
    <w:rsid w:val="0053314D"/>
    <w:rsid w:val="005350E4"/>
    <w:rsid w:val="00535376"/>
    <w:rsid w:val="00536468"/>
    <w:rsid w:val="0053792F"/>
    <w:rsid w:val="00540548"/>
    <w:rsid w:val="00541EF9"/>
    <w:rsid w:val="00545400"/>
    <w:rsid w:val="00545B1A"/>
    <w:rsid w:val="0054743E"/>
    <w:rsid w:val="0054744B"/>
    <w:rsid w:val="00547EDC"/>
    <w:rsid w:val="00551BE0"/>
    <w:rsid w:val="005520BC"/>
    <w:rsid w:val="005520E7"/>
    <w:rsid w:val="00552BF8"/>
    <w:rsid w:val="00556AA2"/>
    <w:rsid w:val="00560BB1"/>
    <w:rsid w:val="00564227"/>
    <w:rsid w:val="00565390"/>
    <w:rsid w:val="00566B75"/>
    <w:rsid w:val="00566ED7"/>
    <w:rsid w:val="005728CA"/>
    <w:rsid w:val="00573586"/>
    <w:rsid w:val="00576F19"/>
    <w:rsid w:val="005771A2"/>
    <w:rsid w:val="00580735"/>
    <w:rsid w:val="00580AEB"/>
    <w:rsid w:val="00581F9C"/>
    <w:rsid w:val="005856C8"/>
    <w:rsid w:val="0058592C"/>
    <w:rsid w:val="005908F6"/>
    <w:rsid w:val="005944CD"/>
    <w:rsid w:val="005B0DBB"/>
    <w:rsid w:val="005B1E60"/>
    <w:rsid w:val="005B27F8"/>
    <w:rsid w:val="005B2B96"/>
    <w:rsid w:val="005B3AF6"/>
    <w:rsid w:val="005B3C50"/>
    <w:rsid w:val="005B4AF3"/>
    <w:rsid w:val="005B4BD0"/>
    <w:rsid w:val="005B73F7"/>
    <w:rsid w:val="005B7A20"/>
    <w:rsid w:val="005C0228"/>
    <w:rsid w:val="005C4B6D"/>
    <w:rsid w:val="005C4EA7"/>
    <w:rsid w:val="005C5DAA"/>
    <w:rsid w:val="005C7388"/>
    <w:rsid w:val="005D1AEF"/>
    <w:rsid w:val="005D2C73"/>
    <w:rsid w:val="005E0DA3"/>
    <w:rsid w:val="005E1AA9"/>
    <w:rsid w:val="005E3EDA"/>
    <w:rsid w:val="005E3FAF"/>
    <w:rsid w:val="005E5553"/>
    <w:rsid w:val="005E58C3"/>
    <w:rsid w:val="005F00D1"/>
    <w:rsid w:val="005F0F2F"/>
    <w:rsid w:val="005F332B"/>
    <w:rsid w:val="005F3330"/>
    <w:rsid w:val="005F3FC2"/>
    <w:rsid w:val="005F488C"/>
    <w:rsid w:val="005F4ADE"/>
    <w:rsid w:val="005F688E"/>
    <w:rsid w:val="005F6B82"/>
    <w:rsid w:val="005F6C3F"/>
    <w:rsid w:val="005F6E34"/>
    <w:rsid w:val="00600006"/>
    <w:rsid w:val="00604F3B"/>
    <w:rsid w:val="00607A43"/>
    <w:rsid w:val="0061460F"/>
    <w:rsid w:val="006173DA"/>
    <w:rsid w:val="0061779F"/>
    <w:rsid w:val="006202EA"/>
    <w:rsid w:val="006239D6"/>
    <w:rsid w:val="006245AC"/>
    <w:rsid w:val="0062463A"/>
    <w:rsid w:val="00624D01"/>
    <w:rsid w:val="006326FA"/>
    <w:rsid w:val="00633D49"/>
    <w:rsid w:val="006343B4"/>
    <w:rsid w:val="0063448A"/>
    <w:rsid w:val="00636D87"/>
    <w:rsid w:val="006439B9"/>
    <w:rsid w:val="00644881"/>
    <w:rsid w:val="0064554A"/>
    <w:rsid w:val="00646C9A"/>
    <w:rsid w:val="006503AE"/>
    <w:rsid w:val="00651691"/>
    <w:rsid w:val="006533F1"/>
    <w:rsid w:val="00653556"/>
    <w:rsid w:val="00656F43"/>
    <w:rsid w:val="00664F5A"/>
    <w:rsid w:val="00665795"/>
    <w:rsid w:val="006718B5"/>
    <w:rsid w:val="00674041"/>
    <w:rsid w:val="006757AA"/>
    <w:rsid w:val="006765B7"/>
    <w:rsid w:val="00680CB4"/>
    <w:rsid w:val="00683AA9"/>
    <w:rsid w:val="00684733"/>
    <w:rsid w:val="0068725C"/>
    <w:rsid w:val="00687708"/>
    <w:rsid w:val="00691F4C"/>
    <w:rsid w:val="006943E0"/>
    <w:rsid w:val="00696B4B"/>
    <w:rsid w:val="006A2279"/>
    <w:rsid w:val="006A3F7D"/>
    <w:rsid w:val="006A420A"/>
    <w:rsid w:val="006B14EF"/>
    <w:rsid w:val="006B1B82"/>
    <w:rsid w:val="006B2B3C"/>
    <w:rsid w:val="006B4B43"/>
    <w:rsid w:val="006B4B82"/>
    <w:rsid w:val="006C0DE0"/>
    <w:rsid w:val="006C1230"/>
    <w:rsid w:val="006C5B67"/>
    <w:rsid w:val="006C5BC7"/>
    <w:rsid w:val="006D2799"/>
    <w:rsid w:val="006D365A"/>
    <w:rsid w:val="006D4660"/>
    <w:rsid w:val="006D5416"/>
    <w:rsid w:val="006D7309"/>
    <w:rsid w:val="006E1326"/>
    <w:rsid w:val="006E26B6"/>
    <w:rsid w:val="006E6632"/>
    <w:rsid w:val="006E6F05"/>
    <w:rsid w:val="006F1FBE"/>
    <w:rsid w:val="006F7DD7"/>
    <w:rsid w:val="006F7F07"/>
    <w:rsid w:val="00702297"/>
    <w:rsid w:val="007024CE"/>
    <w:rsid w:val="0070471F"/>
    <w:rsid w:val="00705620"/>
    <w:rsid w:val="00706FF8"/>
    <w:rsid w:val="00707002"/>
    <w:rsid w:val="00710E37"/>
    <w:rsid w:val="0071203A"/>
    <w:rsid w:val="0071274D"/>
    <w:rsid w:val="007147C0"/>
    <w:rsid w:val="00716762"/>
    <w:rsid w:val="00722D70"/>
    <w:rsid w:val="00730BB8"/>
    <w:rsid w:val="00734330"/>
    <w:rsid w:val="00734D90"/>
    <w:rsid w:val="0073549D"/>
    <w:rsid w:val="007355BE"/>
    <w:rsid w:val="00736267"/>
    <w:rsid w:val="00737A38"/>
    <w:rsid w:val="00737DE9"/>
    <w:rsid w:val="007411D4"/>
    <w:rsid w:val="00741462"/>
    <w:rsid w:val="00741EA2"/>
    <w:rsid w:val="0074296B"/>
    <w:rsid w:val="00743636"/>
    <w:rsid w:val="00743D50"/>
    <w:rsid w:val="00744345"/>
    <w:rsid w:val="00744869"/>
    <w:rsid w:val="007469A4"/>
    <w:rsid w:val="0075389F"/>
    <w:rsid w:val="00757063"/>
    <w:rsid w:val="00757AAC"/>
    <w:rsid w:val="00757DCA"/>
    <w:rsid w:val="00761550"/>
    <w:rsid w:val="00762979"/>
    <w:rsid w:val="00762ADE"/>
    <w:rsid w:val="00763D08"/>
    <w:rsid w:val="0076675F"/>
    <w:rsid w:val="007677F4"/>
    <w:rsid w:val="00770248"/>
    <w:rsid w:val="00772BCE"/>
    <w:rsid w:val="00774030"/>
    <w:rsid w:val="007762A5"/>
    <w:rsid w:val="00776AA4"/>
    <w:rsid w:val="00781CC9"/>
    <w:rsid w:val="0078232C"/>
    <w:rsid w:val="007826AB"/>
    <w:rsid w:val="00783D7D"/>
    <w:rsid w:val="007930CA"/>
    <w:rsid w:val="00793A60"/>
    <w:rsid w:val="0079423A"/>
    <w:rsid w:val="007A0819"/>
    <w:rsid w:val="007A37C9"/>
    <w:rsid w:val="007A5EC8"/>
    <w:rsid w:val="007A5F69"/>
    <w:rsid w:val="007A6D2C"/>
    <w:rsid w:val="007B2A6B"/>
    <w:rsid w:val="007B3628"/>
    <w:rsid w:val="007B3AA2"/>
    <w:rsid w:val="007B6D31"/>
    <w:rsid w:val="007C240D"/>
    <w:rsid w:val="007C2C1B"/>
    <w:rsid w:val="007C3A20"/>
    <w:rsid w:val="007C6DAE"/>
    <w:rsid w:val="007C7B6D"/>
    <w:rsid w:val="007C7D69"/>
    <w:rsid w:val="007D1AC2"/>
    <w:rsid w:val="007D2279"/>
    <w:rsid w:val="007D32C7"/>
    <w:rsid w:val="007D3E73"/>
    <w:rsid w:val="007D6C07"/>
    <w:rsid w:val="007E11BF"/>
    <w:rsid w:val="007E550D"/>
    <w:rsid w:val="007E6EF8"/>
    <w:rsid w:val="007E7DA0"/>
    <w:rsid w:val="007F10CA"/>
    <w:rsid w:val="007F2033"/>
    <w:rsid w:val="007F24A6"/>
    <w:rsid w:val="007F2B8E"/>
    <w:rsid w:val="007F2DB3"/>
    <w:rsid w:val="007F4C15"/>
    <w:rsid w:val="007F6DFE"/>
    <w:rsid w:val="007F7556"/>
    <w:rsid w:val="0080108C"/>
    <w:rsid w:val="00801D03"/>
    <w:rsid w:val="00802688"/>
    <w:rsid w:val="00805FD3"/>
    <w:rsid w:val="008077EF"/>
    <w:rsid w:val="00810710"/>
    <w:rsid w:val="00813BF4"/>
    <w:rsid w:val="00815C55"/>
    <w:rsid w:val="008168D2"/>
    <w:rsid w:val="00816C8E"/>
    <w:rsid w:val="00821DDF"/>
    <w:rsid w:val="00826923"/>
    <w:rsid w:val="008313A5"/>
    <w:rsid w:val="0083147B"/>
    <w:rsid w:val="008324BD"/>
    <w:rsid w:val="00832D30"/>
    <w:rsid w:val="00833EA5"/>
    <w:rsid w:val="008364BC"/>
    <w:rsid w:val="00841CC3"/>
    <w:rsid w:val="0084220D"/>
    <w:rsid w:val="00842BDC"/>
    <w:rsid w:val="00844397"/>
    <w:rsid w:val="008508B1"/>
    <w:rsid w:val="00851C02"/>
    <w:rsid w:val="0085426B"/>
    <w:rsid w:val="008577D6"/>
    <w:rsid w:val="00860FD0"/>
    <w:rsid w:val="008618F3"/>
    <w:rsid w:val="00862C14"/>
    <w:rsid w:val="00864513"/>
    <w:rsid w:val="008677C5"/>
    <w:rsid w:val="00867DF9"/>
    <w:rsid w:val="008773D8"/>
    <w:rsid w:val="00881669"/>
    <w:rsid w:val="00883D24"/>
    <w:rsid w:val="00886076"/>
    <w:rsid w:val="008869EB"/>
    <w:rsid w:val="008943C4"/>
    <w:rsid w:val="00894DDD"/>
    <w:rsid w:val="008965D2"/>
    <w:rsid w:val="00896D29"/>
    <w:rsid w:val="008A0429"/>
    <w:rsid w:val="008A109C"/>
    <w:rsid w:val="008A270A"/>
    <w:rsid w:val="008A31D7"/>
    <w:rsid w:val="008A64BD"/>
    <w:rsid w:val="008B032C"/>
    <w:rsid w:val="008B050B"/>
    <w:rsid w:val="008C2EDD"/>
    <w:rsid w:val="008C57A0"/>
    <w:rsid w:val="008C5A43"/>
    <w:rsid w:val="008C6CE5"/>
    <w:rsid w:val="008D014A"/>
    <w:rsid w:val="008D0681"/>
    <w:rsid w:val="008D08B1"/>
    <w:rsid w:val="008D2BFD"/>
    <w:rsid w:val="008D3286"/>
    <w:rsid w:val="008D5617"/>
    <w:rsid w:val="008D5D76"/>
    <w:rsid w:val="008E069B"/>
    <w:rsid w:val="008E1A5F"/>
    <w:rsid w:val="008E7A44"/>
    <w:rsid w:val="008F0194"/>
    <w:rsid w:val="008F40A4"/>
    <w:rsid w:val="008F4348"/>
    <w:rsid w:val="008F453E"/>
    <w:rsid w:val="008F4B62"/>
    <w:rsid w:val="008F610F"/>
    <w:rsid w:val="008F62CF"/>
    <w:rsid w:val="009004D1"/>
    <w:rsid w:val="00900B1B"/>
    <w:rsid w:val="00901025"/>
    <w:rsid w:val="009011D5"/>
    <w:rsid w:val="00901A31"/>
    <w:rsid w:val="00902D33"/>
    <w:rsid w:val="009112C9"/>
    <w:rsid w:val="00913898"/>
    <w:rsid w:val="00914923"/>
    <w:rsid w:val="00917507"/>
    <w:rsid w:val="00920B64"/>
    <w:rsid w:val="0092126A"/>
    <w:rsid w:val="00923034"/>
    <w:rsid w:val="0092384A"/>
    <w:rsid w:val="00927476"/>
    <w:rsid w:val="00927B93"/>
    <w:rsid w:val="00930FB9"/>
    <w:rsid w:val="00934BFC"/>
    <w:rsid w:val="00936AEC"/>
    <w:rsid w:val="0093754B"/>
    <w:rsid w:val="00937B72"/>
    <w:rsid w:val="00940309"/>
    <w:rsid w:val="00940F56"/>
    <w:rsid w:val="009502F3"/>
    <w:rsid w:val="009511B8"/>
    <w:rsid w:val="009512CF"/>
    <w:rsid w:val="009516AD"/>
    <w:rsid w:val="00952723"/>
    <w:rsid w:val="00953299"/>
    <w:rsid w:val="00953A92"/>
    <w:rsid w:val="00954BBE"/>
    <w:rsid w:val="00957266"/>
    <w:rsid w:val="00961388"/>
    <w:rsid w:val="0096506E"/>
    <w:rsid w:val="00965133"/>
    <w:rsid w:val="009659BE"/>
    <w:rsid w:val="00976441"/>
    <w:rsid w:val="009765DE"/>
    <w:rsid w:val="009768A9"/>
    <w:rsid w:val="00980488"/>
    <w:rsid w:val="00981335"/>
    <w:rsid w:val="00981F44"/>
    <w:rsid w:val="0098522E"/>
    <w:rsid w:val="0098564D"/>
    <w:rsid w:val="0098725B"/>
    <w:rsid w:val="009931CC"/>
    <w:rsid w:val="0099401A"/>
    <w:rsid w:val="0099462B"/>
    <w:rsid w:val="00994784"/>
    <w:rsid w:val="00994DE5"/>
    <w:rsid w:val="00995293"/>
    <w:rsid w:val="009A0BD7"/>
    <w:rsid w:val="009A2CCF"/>
    <w:rsid w:val="009A4DB8"/>
    <w:rsid w:val="009A4F44"/>
    <w:rsid w:val="009A7442"/>
    <w:rsid w:val="009B25CD"/>
    <w:rsid w:val="009B4CB9"/>
    <w:rsid w:val="009B53AB"/>
    <w:rsid w:val="009B5C69"/>
    <w:rsid w:val="009B7B7F"/>
    <w:rsid w:val="009C26F6"/>
    <w:rsid w:val="009C3130"/>
    <w:rsid w:val="009C362D"/>
    <w:rsid w:val="009C44F1"/>
    <w:rsid w:val="009C529C"/>
    <w:rsid w:val="009D017A"/>
    <w:rsid w:val="009D16A6"/>
    <w:rsid w:val="009D1979"/>
    <w:rsid w:val="009D1E03"/>
    <w:rsid w:val="009E1B2A"/>
    <w:rsid w:val="009E2C6D"/>
    <w:rsid w:val="009E40E7"/>
    <w:rsid w:val="009E5909"/>
    <w:rsid w:val="009E6562"/>
    <w:rsid w:val="009E7505"/>
    <w:rsid w:val="009F2BAD"/>
    <w:rsid w:val="009F2DA7"/>
    <w:rsid w:val="009F469C"/>
    <w:rsid w:val="009F4DF3"/>
    <w:rsid w:val="009F598F"/>
    <w:rsid w:val="009F6B75"/>
    <w:rsid w:val="00A0104A"/>
    <w:rsid w:val="00A01233"/>
    <w:rsid w:val="00A04C5C"/>
    <w:rsid w:val="00A0762C"/>
    <w:rsid w:val="00A113F7"/>
    <w:rsid w:val="00A1189A"/>
    <w:rsid w:val="00A11F31"/>
    <w:rsid w:val="00A20B44"/>
    <w:rsid w:val="00A22A33"/>
    <w:rsid w:val="00A24875"/>
    <w:rsid w:val="00A24FF5"/>
    <w:rsid w:val="00A2587B"/>
    <w:rsid w:val="00A27CDF"/>
    <w:rsid w:val="00A302AA"/>
    <w:rsid w:val="00A31617"/>
    <w:rsid w:val="00A333C1"/>
    <w:rsid w:val="00A35111"/>
    <w:rsid w:val="00A35B57"/>
    <w:rsid w:val="00A3632B"/>
    <w:rsid w:val="00A369E9"/>
    <w:rsid w:val="00A417C3"/>
    <w:rsid w:val="00A42266"/>
    <w:rsid w:val="00A4269D"/>
    <w:rsid w:val="00A4270D"/>
    <w:rsid w:val="00A42785"/>
    <w:rsid w:val="00A442D2"/>
    <w:rsid w:val="00A45E5F"/>
    <w:rsid w:val="00A5043C"/>
    <w:rsid w:val="00A556E8"/>
    <w:rsid w:val="00A574FF"/>
    <w:rsid w:val="00A57F41"/>
    <w:rsid w:val="00A60EDD"/>
    <w:rsid w:val="00A61000"/>
    <w:rsid w:val="00A62AD4"/>
    <w:rsid w:val="00A638BC"/>
    <w:rsid w:val="00A675BA"/>
    <w:rsid w:val="00A7010D"/>
    <w:rsid w:val="00A705B5"/>
    <w:rsid w:val="00A73C01"/>
    <w:rsid w:val="00A771D2"/>
    <w:rsid w:val="00A77B11"/>
    <w:rsid w:val="00A80B1E"/>
    <w:rsid w:val="00A810E1"/>
    <w:rsid w:val="00A82886"/>
    <w:rsid w:val="00A84B15"/>
    <w:rsid w:val="00A85BD3"/>
    <w:rsid w:val="00A861A9"/>
    <w:rsid w:val="00A868AB"/>
    <w:rsid w:val="00A873A3"/>
    <w:rsid w:val="00A87FDA"/>
    <w:rsid w:val="00A93165"/>
    <w:rsid w:val="00A93F26"/>
    <w:rsid w:val="00A962D9"/>
    <w:rsid w:val="00A96B6C"/>
    <w:rsid w:val="00A971FD"/>
    <w:rsid w:val="00A97512"/>
    <w:rsid w:val="00A97793"/>
    <w:rsid w:val="00AA1738"/>
    <w:rsid w:val="00AA3279"/>
    <w:rsid w:val="00AA5FE7"/>
    <w:rsid w:val="00AA7DB3"/>
    <w:rsid w:val="00AB1493"/>
    <w:rsid w:val="00AB1BB7"/>
    <w:rsid w:val="00AB48DF"/>
    <w:rsid w:val="00AB5E0B"/>
    <w:rsid w:val="00AB7EDC"/>
    <w:rsid w:val="00AC428B"/>
    <w:rsid w:val="00AC45F1"/>
    <w:rsid w:val="00AC5A5E"/>
    <w:rsid w:val="00AC76AD"/>
    <w:rsid w:val="00AD06A1"/>
    <w:rsid w:val="00AD06E4"/>
    <w:rsid w:val="00AD07C7"/>
    <w:rsid w:val="00AD2ACB"/>
    <w:rsid w:val="00AD546A"/>
    <w:rsid w:val="00AD5814"/>
    <w:rsid w:val="00AD725D"/>
    <w:rsid w:val="00AE2526"/>
    <w:rsid w:val="00AE2F07"/>
    <w:rsid w:val="00AF4E3B"/>
    <w:rsid w:val="00AF5630"/>
    <w:rsid w:val="00AF5C40"/>
    <w:rsid w:val="00AF5F9D"/>
    <w:rsid w:val="00B044D3"/>
    <w:rsid w:val="00B061E2"/>
    <w:rsid w:val="00B070E5"/>
    <w:rsid w:val="00B10454"/>
    <w:rsid w:val="00B10BC4"/>
    <w:rsid w:val="00B126C7"/>
    <w:rsid w:val="00B1648D"/>
    <w:rsid w:val="00B22072"/>
    <w:rsid w:val="00B26F70"/>
    <w:rsid w:val="00B2742B"/>
    <w:rsid w:val="00B27A7E"/>
    <w:rsid w:val="00B3110D"/>
    <w:rsid w:val="00B3189A"/>
    <w:rsid w:val="00B33663"/>
    <w:rsid w:val="00B36169"/>
    <w:rsid w:val="00B365E9"/>
    <w:rsid w:val="00B3676C"/>
    <w:rsid w:val="00B408BE"/>
    <w:rsid w:val="00B42716"/>
    <w:rsid w:val="00B427B0"/>
    <w:rsid w:val="00B42971"/>
    <w:rsid w:val="00B44BA2"/>
    <w:rsid w:val="00B46BE2"/>
    <w:rsid w:val="00B4776A"/>
    <w:rsid w:val="00B50DBD"/>
    <w:rsid w:val="00B53258"/>
    <w:rsid w:val="00B547CE"/>
    <w:rsid w:val="00B560E7"/>
    <w:rsid w:val="00B56655"/>
    <w:rsid w:val="00B6147E"/>
    <w:rsid w:val="00B62B66"/>
    <w:rsid w:val="00B65876"/>
    <w:rsid w:val="00B66807"/>
    <w:rsid w:val="00B70232"/>
    <w:rsid w:val="00B7080D"/>
    <w:rsid w:val="00B708EA"/>
    <w:rsid w:val="00B7299A"/>
    <w:rsid w:val="00B73BBC"/>
    <w:rsid w:val="00B746A3"/>
    <w:rsid w:val="00B75075"/>
    <w:rsid w:val="00B8070B"/>
    <w:rsid w:val="00B81A01"/>
    <w:rsid w:val="00B8576A"/>
    <w:rsid w:val="00B85AF2"/>
    <w:rsid w:val="00B875E4"/>
    <w:rsid w:val="00B87BF8"/>
    <w:rsid w:val="00B92D5B"/>
    <w:rsid w:val="00B93D07"/>
    <w:rsid w:val="00B94215"/>
    <w:rsid w:val="00B95868"/>
    <w:rsid w:val="00BA04F4"/>
    <w:rsid w:val="00BA0DE7"/>
    <w:rsid w:val="00BA105A"/>
    <w:rsid w:val="00BA337C"/>
    <w:rsid w:val="00BA4CC0"/>
    <w:rsid w:val="00BA4E1B"/>
    <w:rsid w:val="00BA4EC1"/>
    <w:rsid w:val="00BA52C9"/>
    <w:rsid w:val="00BB06E3"/>
    <w:rsid w:val="00BB6AF2"/>
    <w:rsid w:val="00BB6EC0"/>
    <w:rsid w:val="00BB709C"/>
    <w:rsid w:val="00BC0ED4"/>
    <w:rsid w:val="00BC126D"/>
    <w:rsid w:val="00BC27AE"/>
    <w:rsid w:val="00BC2A9E"/>
    <w:rsid w:val="00BC375F"/>
    <w:rsid w:val="00BC38C2"/>
    <w:rsid w:val="00BC4D66"/>
    <w:rsid w:val="00BC5357"/>
    <w:rsid w:val="00BD0F52"/>
    <w:rsid w:val="00BD5799"/>
    <w:rsid w:val="00BD7715"/>
    <w:rsid w:val="00BE11E2"/>
    <w:rsid w:val="00BE127E"/>
    <w:rsid w:val="00BE202A"/>
    <w:rsid w:val="00BE2D0A"/>
    <w:rsid w:val="00BE4B20"/>
    <w:rsid w:val="00BE4F97"/>
    <w:rsid w:val="00BE6829"/>
    <w:rsid w:val="00BE6E27"/>
    <w:rsid w:val="00BF2708"/>
    <w:rsid w:val="00BF7455"/>
    <w:rsid w:val="00C00F76"/>
    <w:rsid w:val="00C0389F"/>
    <w:rsid w:val="00C062AD"/>
    <w:rsid w:val="00C102F5"/>
    <w:rsid w:val="00C10D9F"/>
    <w:rsid w:val="00C11C78"/>
    <w:rsid w:val="00C120BE"/>
    <w:rsid w:val="00C1232D"/>
    <w:rsid w:val="00C12AED"/>
    <w:rsid w:val="00C1436A"/>
    <w:rsid w:val="00C15B3C"/>
    <w:rsid w:val="00C20D3A"/>
    <w:rsid w:val="00C268FD"/>
    <w:rsid w:val="00C27E98"/>
    <w:rsid w:val="00C313F0"/>
    <w:rsid w:val="00C32961"/>
    <w:rsid w:val="00C33D2A"/>
    <w:rsid w:val="00C361F4"/>
    <w:rsid w:val="00C36F74"/>
    <w:rsid w:val="00C41232"/>
    <w:rsid w:val="00C41F7A"/>
    <w:rsid w:val="00C45E0B"/>
    <w:rsid w:val="00C47302"/>
    <w:rsid w:val="00C477DD"/>
    <w:rsid w:val="00C5096C"/>
    <w:rsid w:val="00C50E2F"/>
    <w:rsid w:val="00C517BD"/>
    <w:rsid w:val="00C51975"/>
    <w:rsid w:val="00C53C18"/>
    <w:rsid w:val="00C552FF"/>
    <w:rsid w:val="00C56318"/>
    <w:rsid w:val="00C570AD"/>
    <w:rsid w:val="00C622C5"/>
    <w:rsid w:val="00C628ED"/>
    <w:rsid w:val="00C629B1"/>
    <w:rsid w:val="00C64D5A"/>
    <w:rsid w:val="00C65077"/>
    <w:rsid w:val="00C71586"/>
    <w:rsid w:val="00C7175E"/>
    <w:rsid w:val="00C8321D"/>
    <w:rsid w:val="00C84F23"/>
    <w:rsid w:val="00C8762A"/>
    <w:rsid w:val="00C9449E"/>
    <w:rsid w:val="00C95464"/>
    <w:rsid w:val="00C9748F"/>
    <w:rsid w:val="00CA1A41"/>
    <w:rsid w:val="00CA5836"/>
    <w:rsid w:val="00CA6A1A"/>
    <w:rsid w:val="00CB024F"/>
    <w:rsid w:val="00CB22CE"/>
    <w:rsid w:val="00CB2AA3"/>
    <w:rsid w:val="00CB61C9"/>
    <w:rsid w:val="00CB75F7"/>
    <w:rsid w:val="00CC12EB"/>
    <w:rsid w:val="00CC34B3"/>
    <w:rsid w:val="00CC4804"/>
    <w:rsid w:val="00CC4EAF"/>
    <w:rsid w:val="00CC644F"/>
    <w:rsid w:val="00CD0F57"/>
    <w:rsid w:val="00CD2872"/>
    <w:rsid w:val="00CD3E14"/>
    <w:rsid w:val="00CD4CCD"/>
    <w:rsid w:val="00CE1808"/>
    <w:rsid w:val="00CE4638"/>
    <w:rsid w:val="00CE5240"/>
    <w:rsid w:val="00CE783D"/>
    <w:rsid w:val="00CF1B40"/>
    <w:rsid w:val="00CF31F9"/>
    <w:rsid w:val="00CF38B3"/>
    <w:rsid w:val="00CF7931"/>
    <w:rsid w:val="00CF7BBA"/>
    <w:rsid w:val="00D0016C"/>
    <w:rsid w:val="00D06066"/>
    <w:rsid w:val="00D064F5"/>
    <w:rsid w:val="00D06F7E"/>
    <w:rsid w:val="00D101AD"/>
    <w:rsid w:val="00D11678"/>
    <w:rsid w:val="00D11D58"/>
    <w:rsid w:val="00D124AB"/>
    <w:rsid w:val="00D13A0F"/>
    <w:rsid w:val="00D14222"/>
    <w:rsid w:val="00D14F49"/>
    <w:rsid w:val="00D17A44"/>
    <w:rsid w:val="00D17DC8"/>
    <w:rsid w:val="00D2046A"/>
    <w:rsid w:val="00D2527A"/>
    <w:rsid w:val="00D30C0A"/>
    <w:rsid w:val="00D31718"/>
    <w:rsid w:val="00D32631"/>
    <w:rsid w:val="00D33658"/>
    <w:rsid w:val="00D3591F"/>
    <w:rsid w:val="00D35BC0"/>
    <w:rsid w:val="00D36309"/>
    <w:rsid w:val="00D37893"/>
    <w:rsid w:val="00D43583"/>
    <w:rsid w:val="00D4566C"/>
    <w:rsid w:val="00D5027D"/>
    <w:rsid w:val="00D5180F"/>
    <w:rsid w:val="00D522C2"/>
    <w:rsid w:val="00D5436A"/>
    <w:rsid w:val="00D54708"/>
    <w:rsid w:val="00D54716"/>
    <w:rsid w:val="00D5636F"/>
    <w:rsid w:val="00D57D44"/>
    <w:rsid w:val="00D60976"/>
    <w:rsid w:val="00D61870"/>
    <w:rsid w:val="00D6365D"/>
    <w:rsid w:val="00D64226"/>
    <w:rsid w:val="00D706D4"/>
    <w:rsid w:val="00D70863"/>
    <w:rsid w:val="00D71E12"/>
    <w:rsid w:val="00D723EC"/>
    <w:rsid w:val="00D76634"/>
    <w:rsid w:val="00D80B69"/>
    <w:rsid w:val="00D8347E"/>
    <w:rsid w:val="00D85B81"/>
    <w:rsid w:val="00D86AD5"/>
    <w:rsid w:val="00D90A39"/>
    <w:rsid w:val="00D90A4D"/>
    <w:rsid w:val="00D91B8D"/>
    <w:rsid w:val="00D92A85"/>
    <w:rsid w:val="00D932C0"/>
    <w:rsid w:val="00DA3CF7"/>
    <w:rsid w:val="00DA5505"/>
    <w:rsid w:val="00DB529B"/>
    <w:rsid w:val="00DB5AC6"/>
    <w:rsid w:val="00DB65B9"/>
    <w:rsid w:val="00DB68D1"/>
    <w:rsid w:val="00DB6BEB"/>
    <w:rsid w:val="00DB7BB8"/>
    <w:rsid w:val="00DC28FA"/>
    <w:rsid w:val="00DC6A41"/>
    <w:rsid w:val="00DD174A"/>
    <w:rsid w:val="00DD259F"/>
    <w:rsid w:val="00DD4A59"/>
    <w:rsid w:val="00DD6155"/>
    <w:rsid w:val="00DE064D"/>
    <w:rsid w:val="00DE0C61"/>
    <w:rsid w:val="00DE18A9"/>
    <w:rsid w:val="00DE2E31"/>
    <w:rsid w:val="00DE6D39"/>
    <w:rsid w:val="00DF132B"/>
    <w:rsid w:val="00DF3A30"/>
    <w:rsid w:val="00DF7376"/>
    <w:rsid w:val="00DF77DC"/>
    <w:rsid w:val="00DF798A"/>
    <w:rsid w:val="00E03155"/>
    <w:rsid w:val="00E039D1"/>
    <w:rsid w:val="00E06B5D"/>
    <w:rsid w:val="00E14CBE"/>
    <w:rsid w:val="00E16850"/>
    <w:rsid w:val="00E16CCD"/>
    <w:rsid w:val="00E2042B"/>
    <w:rsid w:val="00E220CF"/>
    <w:rsid w:val="00E2280E"/>
    <w:rsid w:val="00E246ED"/>
    <w:rsid w:val="00E25215"/>
    <w:rsid w:val="00E25381"/>
    <w:rsid w:val="00E30FDF"/>
    <w:rsid w:val="00E312F5"/>
    <w:rsid w:val="00E31897"/>
    <w:rsid w:val="00E31D39"/>
    <w:rsid w:val="00E32EA7"/>
    <w:rsid w:val="00E356FE"/>
    <w:rsid w:val="00E41F42"/>
    <w:rsid w:val="00E42327"/>
    <w:rsid w:val="00E42954"/>
    <w:rsid w:val="00E45A80"/>
    <w:rsid w:val="00E46A7F"/>
    <w:rsid w:val="00E51B60"/>
    <w:rsid w:val="00E5272A"/>
    <w:rsid w:val="00E5331A"/>
    <w:rsid w:val="00E53B47"/>
    <w:rsid w:val="00E53B91"/>
    <w:rsid w:val="00E540FF"/>
    <w:rsid w:val="00E54155"/>
    <w:rsid w:val="00E61760"/>
    <w:rsid w:val="00E64FC4"/>
    <w:rsid w:val="00E66658"/>
    <w:rsid w:val="00E71AC9"/>
    <w:rsid w:val="00E72D51"/>
    <w:rsid w:val="00E75F58"/>
    <w:rsid w:val="00E85DEF"/>
    <w:rsid w:val="00E86985"/>
    <w:rsid w:val="00E90B36"/>
    <w:rsid w:val="00E92B9B"/>
    <w:rsid w:val="00E932D1"/>
    <w:rsid w:val="00E93D32"/>
    <w:rsid w:val="00E952EF"/>
    <w:rsid w:val="00E9590B"/>
    <w:rsid w:val="00E97614"/>
    <w:rsid w:val="00E97A8D"/>
    <w:rsid w:val="00E97CDF"/>
    <w:rsid w:val="00EA4885"/>
    <w:rsid w:val="00EA4F92"/>
    <w:rsid w:val="00EA70CF"/>
    <w:rsid w:val="00EB122B"/>
    <w:rsid w:val="00EB2E4E"/>
    <w:rsid w:val="00EB62C7"/>
    <w:rsid w:val="00EC05DC"/>
    <w:rsid w:val="00EC3346"/>
    <w:rsid w:val="00EC4348"/>
    <w:rsid w:val="00EC4D2C"/>
    <w:rsid w:val="00EC7A29"/>
    <w:rsid w:val="00EC7BEC"/>
    <w:rsid w:val="00ED2DE1"/>
    <w:rsid w:val="00ED54EC"/>
    <w:rsid w:val="00ED66C9"/>
    <w:rsid w:val="00ED7446"/>
    <w:rsid w:val="00EE1815"/>
    <w:rsid w:val="00EE2350"/>
    <w:rsid w:val="00EE32EF"/>
    <w:rsid w:val="00EE44C0"/>
    <w:rsid w:val="00EE5825"/>
    <w:rsid w:val="00EE62C1"/>
    <w:rsid w:val="00EF0576"/>
    <w:rsid w:val="00EF47F9"/>
    <w:rsid w:val="00EF6E72"/>
    <w:rsid w:val="00EF71FD"/>
    <w:rsid w:val="00EF794B"/>
    <w:rsid w:val="00EF7C65"/>
    <w:rsid w:val="00F00A67"/>
    <w:rsid w:val="00F0139C"/>
    <w:rsid w:val="00F018EB"/>
    <w:rsid w:val="00F107DD"/>
    <w:rsid w:val="00F12276"/>
    <w:rsid w:val="00F125EE"/>
    <w:rsid w:val="00F163AD"/>
    <w:rsid w:val="00F16B0D"/>
    <w:rsid w:val="00F244D2"/>
    <w:rsid w:val="00F24849"/>
    <w:rsid w:val="00F2631D"/>
    <w:rsid w:val="00F30544"/>
    <w:rsid w:val="00F30BD3"/>
    <w:rsid w:val="00F30FD5"/>
    <w:rsid w:val="00F3432B"/>
    <w:rsid w:val="00F34F3A"/>
    <w:rsid w:val="00F36C40"/>
    <w:rsid w:val="00F37A56"/>
    <w:rsid w:val="00F37FA2"/>
    <w:rsid w:val="00F40259"/>
    <w:rsid w:val="00F41BA3"/>
    <w:rsid w:val="00F4259B"/>
    <w:rsid w:val="00F43749"/>
    <w:rsid w:val="00F43F94"/>
    <w:rsid w:val="00F47552"/>
    <w:rsid w:val="00F50CE5"/>
    <w:rsid w:val="00F53CA4"/>
    <w:rsid w:val="00F60227"/>
    <w:rsid w:val="00F65B6B"/>
    <w:rsid w:val="00F7579C"/>
    <w:rsid w:val="00F761CD"/>
    <w:rsid w:val="00F765EC"/>
    <w:rsid w:val="00F775C5"/>
    <w:rsid w:val="00F82159"/>
    <w:rsid w:val="00F851A5"/>
    <w:rsid w:val="00F875F6"/>
    <w:rsid w:val="00F87EE0"/>
    <w:rsid w:val="00F92B60"/>
    <w:rsid w:val="00F92E8C"/>
    <w:rsid w:val="00F93107"/>
    <w:rsid w:val="00F9749C"/>
    <w:rsid w:val="00FA18B5"/>
    <w:rsid w:val="00FA1E57"/>
    <w:rsid w:val="00FA2CCB"/>
    <w:rsid w:val="00FA6D9B"/>
    <w:rsid w:val="00FA6E08"/>
    <w:rsid w:val="00FB039E"/>
    <w:rsid w:val="00FB1090"/>
    <w:rsid w:val="00FB26A5"/>
    <w:rsid w:val="00FB7F19"/>
    <w:rsid w:val="00FC0701"/>
    <w:rsid w:val="00FC1155"/>
    <w:rsid w:val="00FC2492"/>
    <w:rsid w:val="00FC5679"/>
    <w:rsid w:val="00FC5A12"/>
    <w:rsid w:val="00FC67F5"/>
    <w:rsid w:val="00FC745D"/>
    <w:rsid w:val="00FD0803"/>
    <w:rsid w:val="00FD106C"/>
    <w:rsid w:val="00FD2BEA"/>
    <w:rsid w:val="00FD5D5D"/>
    <w:rsid w:val="00FD63C9"/>
    <w:rsid w:val="00FE00C2"/>
    <w:rsid w:val="00FE290D"/>
    <w:rsid w:val="00FE3683"/>
    <w:rsid w:val="00FE589E"/>
    <w:rsid w:val="00FE60E0"/>
    <w:rsid w:val="00FE638B"/>
    <w:rsid w:val="00FF0B1E"/>
    <w:rsid w:val="00FF109F"/>
    <w:rsid w:val="00FF295C"/>
    <w:rsid w:val="00FF2A68"/>
    <w:rsid w:val="00FF5802"/>
    <w:rsid w:val="00FF6E49"/>
    <w:rsid w:val="00FF721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0418">
      <o:colormenu v:ext="edit" fillcolor="none" strokecolor="none"/>
    </o:shapedefaults>
    <o:shapelayout v:ext="edit">
      <o:idmap v:ext="edit" data="1"/>
      <o:rules v:ext="edit">
        <o:r id="V:Rule4" type="connector" idref="#_x0000_s1045"/>
        <o:r id="V:Rule5" type="connector" idref="#_x0000_s1044"/>
        <o:r id="V:Rule6"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844"/>
    <w:pPr>
      <w:spacing w:after="200" w:line="276" w:lineRule="auto"/>
    </w:pPr>
    <w:rPr>
      <w:sz w:val="22"/>
      <w:szCs w:val="22"/>
      <w:lang w:val="id-ID" w:eastAsia="ko-KR"/>
    </w:rPr>
  </w:style>
  <w:style w:type="paragraph" w:styleId="Heading1">
    <w:name w:val="heading 1"/>
    <w:basedOn w:val="Normal"/>
    <w:next w:val="Normal"/>
    <w:link w:val="Heading1Char"/>
    <w:uiPriority w:val="9"/>
    <w:qFormat/>
    <w:rsid w:val="008F0194"/>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5B7A20"/>
    <w:pPr>
      <w:keepNext/>
      <w:spacing w:before="240" w:after="60"/>
      <w:outlineLvl w:val="1"/>
    </w:pPr>
    <w:rPr>
      <w:rFonts w:ascii="Cambria" w:hAnsi="Cambria"/>
      <w:b/>
      <w:bCs/>
      <w:i/>
      <w:i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0135E9"/>
    <w:rPr>
      <w:b/>
      <w:bCs/>
    </w:rPr>
  </w:style>
  <w:style w:type="paragraph" w:styleId="ListParagraph">
    <w:name w:val="List Paragraph"/>
    <w:basedOn w:val="Normal"/>
    <w:uiPriority w:val="34"/>
    <w:qFormat/>
    <w:rsid w:val="000135E9"/>
    <w:pPr>
      <w:ind w:left="720"/>
      <w:contextualSpacing/>
    </w:pPr>
    <w:rPr>
      <w:rFonts w:eastAsia="Calibri"/>
      <w:lang w:val="en-US" w:eastAsia="en-US"/>
    </w:rPr>
  </w:style>
  <w:style w:type="character" w:styleId="Hyperlink">
    <w:name w:val="Hyperlink"/>
    <w:uiPriority w:val="99"/>
    <w:unhideWhenUsed/>
    <w:rsid w:val="000135E9"/>
    <w:rPr>
      <w:color w:val="0000FF"/>
      <w:u w:val="single"/>
    </w:rPr>
  </w:style>
  <w:style w:type="character" w:customStyle="1" w:styleId="spelle">
    <w:name w:val="spelle"/>
    <w:uiPriority w:val="99"/>
    <w:rsid w:val="00833EA5"/>
    <w:rPr>
      <w:rFonts w:eastAsia="Times New Roman" w:cs="Calibri"/>
      <w:lang w:val="en-US" w:eastAsia="en-US"/>
    </w:rPr>
  </w:style>
  <w:style w:type="character" w:customStyle="1" w:styleId="fullpost">
    <w:name w:val="fullpost"/>
    <w:uiPriority w:val="99"/>
    <w:rsid w:val="00833EA5"/>
    <w:rPr>
      <w:rFonts w:eastAsia="Times New Roman" w:cs="Calibri"/>
      <w:lang w:val="en-US" w:eastAsia="en-US"/>
    </w:rPr>
  </w:style>
  <w:style w:type="paragraph" w:styleId="BalloonText">
    <w:name w:val="Balloon Text"/>
    <w:basedOn w:val="Normal"/>
    <w:link w:val="BalloonTextChar"/>
    <w:uiPriority w:val="99"/>
    <w:semiHidden/>
    <w:unhideWhenUsed/>
    <w:rsid w:val="00A574F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574FF"/>
    <w:rPr>
      <w:rFonts w:ascii="Tahoma" w:hAnsi="Tahoma" w:cs="Tahoma"/>
      <w:sz w:val="16"/>
      <w:szCs w:val="16"/>
    </w:rPr>
  </w:style>
  <w:style w:type="character" w:customStyle="1" w:styleId="Heading2Char">
    <w:name w:val="Heading 2 Char"/>
    <w:link w:val="Heading2"/>
    <w:uiPriority w:val="9"/>
    <w:rsid w:val="005B7A20"/>
    <w:rPr>
      <w:rFonts w:ascii="Cambria" w:eastAsia="Times New Roman" w:hAnsi="Cambria" w:cs="Times New Roman"/>
      <w:b/>
      <w:bCs/>
      <w:i/>
      <w:iCs/>
      <w:sz w:val="28"/>
      <w:szCs w:val="28"/>
      <w:lang w:eastAsia="en-US"/>
    </w:rPr>
  </w:style>
  <w:style w:type="character" w:customStyle="1" w:styleId="A3">
    <w:name w:val="A3"/>
    <w:uiPriority w:val="99"/>
    <w:rsid w:val="00F47552"/>
    <w:rPr>
      <w:color w:val="000000"/>
    </w:rPr>
  </w:style>
  <w:style w:type="character" w:styleId="Emphasis">
    <w:name w:val="Emphasis"/>
    <w:uiPriority w:val="20"/>
    <w:qFormat/>
    <w:rsid w:val="00A80B1E"/>
    <w:rPr>
      <w:i/>
      <w:iCs/>
    </w:rPr>
  </w:style>
  <w:style w:type="table" w:styleId="TableGrid">
    <w:name w:val="Table Grid"/>
    <w:basedOn w:val="TableNormal"/>
    <w:uiPriority w:val="39"/>
    <w:rsid w:val="003E26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413194"/>
    <w:pPr>
      <w:spacing w:before="100" w:beforeAutospacing="1" w:after="100" w:afterAutospacing="1" w:line="240" w:lineRule="auto"/>
    </w:pPr>
    <w:rPr>
      <w:rFonts w:ascii="Times New Roman" w:hAnsi="Times New Roman"/>
      <w:sz w:val="24"/>
      <w:szCs w:val="24"/>
      <w:lang w:val="en-US" w:eastAsia="en-US"/>
    </w:rPr>
  </w:style>
  <w:style w:type="character" w:customStyle="1" w:styleId="Heading1Char">
    <w:name w:val="Heading 1 Char"/>
    <w:link w:val="Heading1"/>
    <w:uiPriority w:val="9"/>
    <w:rsid w:val="008F0194"/>
    <w:rPr>
      <w:rFonts w:ascii="Cambria" w:eastAsia="Times New Roman" w:hAnsi="Cambria" w:cs="Times New Roman"/>
      <w:b/>
      <w:bCs/>
      <w:kern w:val="32"/>
      <w:sz w:val="32"/>
      <w:szCs w:val="32"/>
      <w:lang w:val="id-ID" w:eastAsia="ko-KR"/>
    </w:rPr>
  </w:style>
  <w:style w:type="paragraph" w:styleId="BodyText">
    <w:name w:val="Body Text"/>
    <w:basedOn w:val="Normal"/>
    <w:link w:val="BodyTextChar"/>
    <w:semiHidden/>
    <w:rsid w:val="00541EF9"/>
    <w:pPr>
      <w:suppressAutoHyphens/>
      <w:spacing w:after="120" w:line="240" w:lineRule="auto"/>
    </w:pPr>
    <w:rPr>
      <w:rFonts w:ascii="Times New Roman" w:hAnsi="Times New Roman"/>
      <w:sz w:val="24"/>
      <w:szCs w:val="24"/>
      <w:lang w:val="en-US" w:eastAsia="ar-SA"/>
    </w:rPr>
  </w:style>
  <w:style w:type="character" w:customStyle="1" w:styleId="BodyTextChar">
    <w:name w:val="Body Text Char"/>
    <w:link w:val="BodyText"/>
    <w:semiHidden/>
    <w:rsid w:val="00541EF9"/>
    <w:rPr>
      <w:rFonts w:ascii="Times New Roman" w:hAnsi="Times New Roman"/>
      <w:sz w:val="24"/>
      <w:szCs w:val="24"/>
      <w:lang w:eastAsia="ar-SA"/>
    </w:rPr>
  </w:style>
  <w:style w:type="paragraph" w:styleId="Header">
    <w:name w:val="header"/>
    <w:basedOn w:val="Normal"/>
    <w:link w:val="HeaderChar"/>
    <w:uiPriority w:val="99"/>
    <w:unhideWhenUsed/>
    <w:rsid w:val="001531C7"/>
    <w:pPr>
      <w:tabs>
        <w:tab w:val="center" w:pos="4680"/>
        <w:tab w:val="right" w:pos="9360"/>
      </w:tabs>
    </w:pPr>
  </w:style>
  <w:style w:type="character" w:customStyle="1" w:styleId="HeaderChar">
    <w:name w:val="Header Char"/>
    <w:link w:val="Header"/>
    <w:uiPriority w:val="99"/>
    <w:rsid w:val="001531C7"/>
    <w:rPr>
      <w:sz w:val="22"/>
      <w:szCs w:val="22"/>
      <w:lang w:val="id-ID" w:eastAsia="ko-KR"/>
    </w:rPr>
  </w:style>
  <w:style w:type="paragraph" w:styleId="Footer">
    <w:name w:val="footer"/>
    <w:basedOn w:val="Normal"/>
    <w:link w:val="FooterChar"/>
    <w:uiPriority w:val="99"/>
    <w:unhideWhenUsed/>
    <w:rsid w:val="001531C7"/>
    <w:pPr>
      <w:tabs>
        <w:tab w:val="center" w:pos="4680"/>
        <w:tab w:val="right" w:pos="9360"/>
      </w:tabs>
    </w:pPr>
  </w:style>
  <w:style w:type="character" w:customStyle="1" w:styleId="FooterChar">
    <w:name w:val="Footer Char"/>
    <w:link w:val="Footer"/>
    <w:uiPriority w:val="99"/>
    <w:rsid w:val="001531C7"/>
    <w:rPr>
      <w:sz w:val="22"/>
      <w:szCs w:val="22"/>
      <w:lang w:val="id-ID" w:eastAsia="ko-KR"/>
    </w:rPr>
  </w:style>
  <w:style w:type="character" w:customStyle="1" w:styleId="Title1">
    <w:name w:val="Title1"/>
    <w:basedOn w:val="DefaultParagraphFont"/>
    <w:rsid w:val="00513F7D"/>
  </w:style>
  <w:style w:type="paragraph" w:customStyle="1" w:styleId="Default">
    <w:name w:val="Default"/>
    <w:rsid w:val="007C3A20"/>
    <w:pPr>
      <w:autoSpaceDE w:val="0"/>
      <w:autoSpaceDN w:val="0"/>
      <w:adjustRightInd w:val="0"/>
    </w:pPr>
    <w:rPr>
      <w:rFonts w:ascii="Times New Roman" w:eastAsia="Calibri" w:hAnsi="Times New Roman"/>
      <w:color w:val="000000"/>
      <w:sz w:val="24"/>
      <w:szCs w:val="24"/>
    </w:rPr>
  </w:style>
  <w:style w:type="paragraph" w:styleId="BodyTextIndent">
    <w:name w:val="Body Text Indent"/>
    <w:basedOn w:val="Normal"/>
    <w:link w:val="BodyTextIndentChar"/>
    <w:uiPriority w:val="99"/>
    <w:semiHidden/>
    <w:unhideWhenUsed/>
    <w:rsid w:val="00083D7E"/>
    <w:pPr>
      <w:spacing w:after="120"/>
      <w:ind w:left="360"/>
    </w:pPr>
  </w:style>
  <w:style w:type="character" w:customStyle="1" w:styleId="BodyTextIndentChar">
    <w:name w:val="Body Text Indent Char"/>
    <w:basedOn w:val="DefaultParagraphFont"/>
    <w:link w:val="BodyTextIndent"/>
    <w:uiPriority w:val="99"/>
    <w:semiHidden/>
    <w:rsid w:val="00083D7E"/>
    <w:rPr>
      <w:sz w:val="22"/>
      <w:szCs w:val="22"/>
      <w:lang w:val="id-ID" w:eastAsia="ko-KR"/>
    </w:rPr>
  </w:style>
  <w:style w:type="character" w:customStyle="1" w:styleId="apple-converted-space">
    <w:name w:val="apple-converted-space"/>
    <w:basedOn w:val="DefaultParagraphFont"/>
    <w:rsid w:val="002C4AA3"/>
  </w:style>
  <w:style w:type="character" w:customStyle="1" w:styleId="style49">
    <w:name w:val="style49"/>
    <w:basedOn w:val="DefaultParagraphFont"/>
    <w:rsid w:val="003422DA"/>
  </w:style>
  <w:style w:type="table" w:customStyle="1" w:styleId="TableGrid3">
    <w:name w:val="Table Grid3"/>
    <w:basedOn w:val="TableNormal"/>
    <w:next w:val="TableGrid"/>
    <w:uiPriority w:val="59"/>
    <w:rsid w:val="00431DC0"/>
    <w:rPr>
      <w:sz w:val="22"/>
      <w:szCs w:val="22"/>
      <w:lang w:val="id-ID"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link w:val="TitleChar"/>
    <w:uiPriority w:val="99"/>
    <w:qFormat/>
    <w:rsid w:val="0019687D"/>
    <w:pPr>
      <w:spacing w:after="0" w:line="240" w:lineRule="auto"/>
      <w:jc w:val="center"/>
    </w:pPr>
    <w:rPr>
      <w:rFonts w:ascii="Times New Roman" w:hAnsi="Times New Roman"/>
      <w:sz w:val="24"/>
      <w:szCs w:val="20"/>
      <w:lang w:val="en-US" w:eastAsia="en-US"/>
    </w:rPr>
  </w:style>
  <w:style w:type="character" w:customStyle="1" w:styleId="TitleChar">
    <w:name w:val="Title Char"/>
    <w:basedOn w:val="DefaultParagraphFont"/>
    <w:link w:val="Title"/>
    <w:uiPriority w:val="99"/>
    <w:rsid w:val="0019687D"/>
    <w:rPr>
      <w:rFonts w:ascii="Times New Roman" w:hAnsi="Times New Roman"/>
      <w:sz w:val="24"/>
    </w:rPr>
  </w:style>
  <w:style w:type="character" w:customStyle="1" w:styleId="ipa">
    <w:name w:val="ipa"/>
    <w:basedOn w:val="DefaultParagraphFont"/>
    <w:rsid w:val="007A5EC8"/>
  </w:style>
  <w:style w:type="character" w:customStyle="1" w:styleId="unicode">
    <w:name w:val="unicode"/>
    <w:basedOn w:val="DefaultParagraphFont"/>
    <w:rsid w:val="007A5EC8"/>
  </w:style>
  <w:style w:type="character" w:customStyle="1" w:styleId="nocaps">
    <w:name w:val="nocaps"/>
    <w:basedOn w:val="DefaultParagraphFont"/>
    <w:rsid w:val="007A5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844"/>
    <w:pPr>
      <w:spacing w:after="200" w:line="276" w:lineRule="auto"/>
    </w:pPr>
    <w:rPr>
      <w:sz w:val="22"/>
      <w:szCs w:val="22"/>
      <w:lang w:val="id-ID" w:eastAsia="ko-KR"/>
    </w:rPr>
  </w:style>
  <w:style w:type="paragraph" w:styleId="Heading1">
    <w:name w:val="heading 1"/>
    <w:basedOn w:val="Normal"/>
    <w:next w:val="Normal"/>
    <w:link w:val="Heading1Char"/>
    <w:uiPriority w:val="9"/>
    <w:qFormat/>
    <w:rsid w:val="008F0194"/>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5B7A20"/>
    <w:pPr>
      <w:keepNext/>
      <w:spacing w:before="240" w:after="60"/>
      <w:outlineLvl w:val="1"/>
    </w:pPr>
    <w:rPr>
      <w:rFonts w:ascii="Cambria" w:hAnsi="Cambria"/>
      <w:b/>
      <w:bCs/>
      <w:i/>
      <w:i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0135E9"/>
    <w:rPr>
      <w:b/>
      <w:bCs/>
    </w:rPr>
  </w:style>
  <w:style w:type="paragraph" w:styleId="ListParagraph">
    <w:name w:val="List Paragraph"/>
    <w:basedOn w:val="Normal"/>
    <w:uiPriority w:val="34"/>
    <w:qFormat/>
    <w:rsid w:val="000135E9"/>
    <w:pPr>
      <w:ind w:left="720"/>
      <w:contextualSpacing/>
    </w:pPr>
    <w:rPr>
      <w:rFonts w:eastAsia="Calibri"/>
      <w:lang w:val="en-US" w:eastAsia="en-US"/>
    </w:rPr>
  </w:style>
  <w:style w:type="character" w:styleId="Hyperlink">
    <w:name w:val="Hyperlink"/>
    <w:uiPriority w:val="99"/>
    <w:unhideWhenUsed/>
    <w:rsid w:val="000135E9"/>
    <w:rPr>
      <w:color w:val="0000FF"/>
      <w:u w:val="single"/>
    </w:rPr>
  </w:style>
  <w:style w:type="character" w:customStyle="1" w:styleId="spelle">
    <w:name w:val="spelle"/>
    <w:uiPriority w:val="99"/>
    <w:rsid w:val="00833EA5"/>
    <w:rPr>
      <w:rFonts w:eastAsia="Times New Roman" w:cs="Calibri"/>
      <w:lang w:val="en-US" w:eastAsia="en-US"/>
    </w:rPr>
  </w:style>
  <w:style w:type="character" w:customStyle="1" w:styleId="fullpost">
    <w:name w:val="fullpost"/>
    <w:uiPriority w:val="99"/>
    <w:rsid w:val="00833EA5"/>
    <w:rPr>
      <w:rFonts w:eastAsia="Times New Roman" w:cs="Calibri"/>
      <w:lang w:val="en-US" w:eastAsia="en-US"/>
    </w:rPr>
  </w:style>
  <w:style w:type="paragraph" w:styleId="BalloonText">
    <w:name w:val="Balloon Text"/>
    <w:basedOn w:val="Normal"/>
    <w:link w:val="BalloonTextChar"/>
    <w:uiPriority w:val="99"/>
    <w:semiHidden/>
    <w:unhideWhenUsed/>
    <w:rsid w:val="00A574F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574FF"/>
    <w:rPr>
      <w:rFonts w:ascii="Tahoma" w:hAnsi="Tahoma" w:cs="Tahoma"/>
      <w:sz w:val="16"/>
      <w:szCs w:val="16"/>
    </w:rPr>
  </w:style>
  <w:style w:type="character" w:customStyle="1" w:styleId="Heading2Char">
    <w:name w:val="Heading 2 Char"/>
    <w:link w:val="Heading2"/>
    <w:uiPriority w:val="9"/>
    <w:rsid w:val="005B7A20"/>
    <w:rPr>
      <w:rFonts w:ascii="Cambria" w:eastAsia="Times New Roman" w:hAnsi="Cambria" w:cs="Times New Roman"/>
      <w:b/>
      <w:bCs/>
      <w:i/>
      <w:iCs/>
      <w:sz w:val="28"/>
      <w:szCs w:val="28"/>
      <w:lang w:eastAsia="en-US"/>
    </w:rPr>
  </w:style>
  <w:style w:type="character" w:customStyle="1" w:styleId="A3">
    <w:name w:val="A3"/>
    <w:uiPriority w:val="99"/>
    <w:rsid w:val="00F47552"/>
    <w:rPr>
      <w:color w:val="000000"/>
    </w:rPr>
  </w:style>
  <w:style w:type="character" w:styleId="Emphasis">
    <w:name w:val="Emphasis"/>
    <w:uiPriority w:val="20"/>
    <w:qFormat/>
    <w:rsid w:val="00A80B1E"/>
    <w:rPr>
      <w:i/>
      <w:iCs/>
    </w:rPr>
  </w:style>
  <w:style w:type="table" w:styleId="TableGrid">
    <w:name w:val="Table Grid"/>
    <w:basedOn w:val="TableNormal"/>
    <w:uiPriority w:val="59"/>
    <w:rsid w:val="003E26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413194"/>
    <w:pPr>
      <w:spacing w:before="100" w:beforeAutospacing="1" w:after="100" w:afterAutospacing="1" w:line="240" w:lineRule="auto"/>
    </w:pPr>
    <w:rPr>
      <w:rFonts w:ascii="Times New Roman" w:hAnsi="Times New Roman"/>
      <w:sz w:val="24"/>
      <w:szCs w:val="24"/>
      <w:lang w:val="en-US" w:eastAsia="en-US"/>
    </w:rPr>
  </w:style>
  <w:style w:type="character" w:customStyle="1" w:styleId="Heading1Char">
    <w:name w:val="Heading 1 Char"/>
    <w:link w:val="Heading1"/>
    <w:uiPriority w:val="9"/>
    <w:rsid w:val="008F0194"/>
    <w:rPr>
      <w:rFonts w:ascii="Cambria" w:eastAsia="Times New Roman" w:hAnsi="Cambria" w:cs="Times New Roman"/>
      <w:b/>
      <w:bCs/>
      <w:kern w:val="32"/>
      <w:sz w:val="32"/>
      <w:szCs w:val="32"/>
      <w:lang w:val="id-ID" w:eastAsia="ko-KR"/>
    </w:rPr>
  </w:style>
  <w:style w:type="paragraph" w:styleId="BodyText">
    <w:name w:val="Body Text"/>
    <w:basedOn w:val="Normal"/>
    <w:link w:val="BodyTextChar"/>
    <w:semiHidden/>
    <w:rsid w:val="00541EF9"/>
    <w:pPr>
      <w:suppressAutoHyphens/>
      <w:spacing w:after="120" w:line="240" w:lineRule="auto"/>
    </w:pPr>
    <w:rPr>
      <w:rFonts w:ascii="Times New Roman" w:hAnsi="Times New Roman"/>
      <w:sz w:val="24"/>
      <w:szCs w:val="24"/>
      <w:lang w:val="en-US" w:eastAsia="ar-SA"/>
    </w:rPr>
  </w:style>
  <w:style w:type="character" w:customStyle="1" w:styleId="BodyTextChar">
    <w:name w:val="Body Text Char"/>
    <w:link w:val="BodyText"/>
    <w:semiHidden/>
    <w:rsid w:val="00541EF9"/>
    <w:rPr>
      <w:rFonts w:ascii="Times New Roman" w:hAnsi="Times New Roman"/>
      <w:sz w:val="24"/>
      <w:szCs w:val="24"/>
      <w:lang w:eastAsia="ar-SA"/>
    </w:rPr>
  </w:style>
  <w:style w:type="paragraph" w:styleId="Header">
    <w:name w:val="header"/>
    <w:basedOn w:val="Normal"/>
    <w:link w:val="HeaderChar"/>
    <w:uiPriority w:val="99"/>
    <w:unhideWhenUsed/>
    <w:rsid w:val="001531C7"/>
    <w:pPr>
      <w:tabs>
        <w:tab w:val="center" w:pos="4680"/>
        <w:tab w:val="right" w:pos="9360"/>
      </w:tabs>
    </w:pPr>
  </w:style>
  <w:style w:type="character" w:customStyle="1" w:styleId="HeaderChar">
    <w:name w:val="Header Char"/>
    <w:link w:val="Header"/>
    <w:uiPriority w:val="99"/>
    <w:rsid w:val="001531C7"/>
    <w:rPr>
      <w:sz w:val="22"/>
      <w:szCs w:val="22"/>
      <w:lang w:val="id-ID" w:eastAsia="ko-KR"/>
    </w:rPr>
  </w:style>
  <w:style w:type="paragraph" w:styleId="Footer">
    <w:name w:val="footer"/>
    <w:basedOn w:val="Normal"/>
    <w:link w:val="FooterChar"/>
    <w:uiPriority w:val="99"/>
    <w:unhideWhenUsed/>
    <w:rsid w:val="001531C7"/>
    <w:pPr>
      <w:tabs>
        <w:tab w:val="center" w:pos="4680"/>
        <w:tab w:val="right" w:pos="9360"/>
      </w:tabs>
    </w:pPr>
  </w:style>
  <w:style w:type="character" w:customStyle="1" w:styleId="FooterChar">
    <w:name w:val="Footer Char"/>
    <w:link w:val="Footer"/>
    <w:uiPriority w:val="99"/>
    <w:rsid w:val="001531C7"/>
    <w:rPr>
      <w:sz w:val="22"/>
      <w:szCs w:val="22"/>
      <w:lang w:val="id-ID" w:eastAsia="ko-KR"/>
    </w:rPr>
  </w:style>
  <w:style w:type="character" w:customStyle="1" w:styleId="Title1">
    <w:name w:val="Title1"/>
    <w:basedOn w:val="DefaultParagraphFont"/>
    <w:rsid w:val="00513F7D"/>
  </w:style>
  <w:style w:type="paragraph" w:customStyle="1" w:styleId="Default">
    <w:name w:val="Default"/>
    <w:rsid w:val="007C3A20"/>
    <w:pPr>
      <w:autoSpaceDE w:val="0"/>
      <w:autoSpaceDN w:val="0"/>
      <w:adjustRightInd w:val="0"/>
    </w:pPr>
    <w:rPr>
      <w:rFonts w:ascii="Times New Roman" w:eastAsia="Calibri" w:hAnsi="Times New Roman"/>
      <w:color w:val="000000"/>
      <w:sz w:val="24"/>
      <w:szCs w:val="24"/>
    </w:rPr>
  </w:style>
  <w:style w:type="paragraph" w:styleId="BodyTextIndent">
    <w:name w:val="Body Text Indent"/>
    <w:basedOn w:val="Normal"/>
    <w:link w:val="BodyTextIndentChar"/>
    <w:uiPriority w:val="99"/>
    <w:semiHidden/>
    <w:unhideWhenUsed/>
    <w:rsid w:val="00083D7E"/>
    <w:pPr>
      <w:spacing w:after="120"/>
      <w:ind w:left="360"/>
    </w:pPr>
  </w:style>
  <w:style w:type="character" w:customStyle="1" w:styleId="BodyTextIndentChar">
    <w:name w:val="Body Text Indent Char"/>
    <w:basedOn w:val="DefaultParagraphFont"/>
    <w:link w:val="BodyTextIndent"/>
    <w:uiPriority w:val="99"/>
    <w:semiHidden/>
    <w:rsid w:val="00083D7E"/>
    <w:rPr>
      <w:sz w:val="22"/>
      <w:szCs w:val="22"/>
      <w:lang w:val="id-ID" w:eastAsia="ko-KR"/>
    </w:rPr>
  </w:style>
  <w:style w:type="character" w:customStyle="1" w:styleId="apple-converted-space">
    <w:name w:val="apple-converted-space"/>
    <w:basedOn w:val="DefaultParagraphFont"/>
    <w:rsid w:val="002C4AA3"/>
  </w:style>
  <w:style w:type="character" w:customStyle="1" w:styleId="style49">
    <w:name w:val="style49"/>
    <w:basedOn w:val="DefaultParagraphFont"/>
    <w:rsid w:val="003422DA"/>
  </w:style>
  <w:style w:type="table" w:customStyle="1" w:styleId="TableGrid3">
    <w:name w:val="Table Grid3"/>
    <w:basedOn w:val="TableNormal"/>
    <w:next w:val="TableGrid"/>
    <w:uiPriority w:val="59"/>
    <w:rsid w:val="00431DC0"/>
    <w:rPr>
      <w:sz w:val="22"/>
      <w:szCs w:val="22"/>
      <w:lang w:val="id-ID"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link w:val="TitleChar"/>
    <w:uiPriority w:val="99"/>
    <w:qFormat/>
    <w:rsid w:val="0019687D"/>
    <w:pPr>
      <w:spacing w:after="0" w:line="240" w:lineRule="auto"/>
      <w:jc w:val="center"/>
    </w:pPr>
    <w:rPr>
      <w:rFonts w:ascii="Times New Roman" w:hAnsi="Times New Roman"/>
      <w:sz w:val="24"/>
      <w:szCs w:val="20"/>
      <w:lang w:val="en-US" w:eastAsia="en-US"/>
    </w:rPr>
  </w:style>
  <w:style w:type="character" w:customStyle="1" w:styleId="TitleChar">
    <w:name w:val="Title Char"/>
    <w:basedOn w:val="DefaultParagraphFont"/>
    <w:link w:val="Title"/>
    <w:uiPriority w:val="99"/>
    <w:rsid w:val="0019687D"/>
    <w:rPr>
      <w:rFonts w:ascii="Times New Roman" w:hAnsi="Times New Roman"/>
      <w:sz w:val="24"/>
    </w:rPr>
  </w:style>
  <w:style w:type="character" w:customStyle="1" w:styleId="ipa">
    <w:name w:val="ipa"/>
    <w:basedOn w:val="DefaultParagraphFont"/>
    <w:rsid w:val="007A5EC8"/>
  </w:style>
  <w:style w:type="character" w:customStyle="1" w:styleId="unicode">
    <w:name w:val="unicode"/>
    <w:basedOn w:val="DefaultParagraphFont"/>
    <w:rsid w:val="007A5EC8"/>
  </w:style>
  <w:style w:type="character" w:customStyle="1" w:styleId="nocaps">
    <w:name w:val="nocaps"/>
    <w:basedOn w:val="DefaultParagraphFont"/>
    <w:rsid w:val="007A5EC8"/>
  </w:style>
</w:styles>
</file>

<file path=word/webSettings.xml><?xml version="1.0" encoding="utf-8"?>
<w:webSettings xmlns:r="http://schemas.openxmlformats.org/officeDocument/2006/relationships" xmlns:w="http://schemas.openxmlformats.org/wordprocessingml/2006/main">
  <w:divs>
    <w:div w:id="124666590">
      <w:bodyDiv w:val="1"/>
      <w:marLeft w:val="0"/>
      <w:marRight w:val="0"/>
      <w:marTop w:val="0"/>
      <w:marBottom w:val="0"/>
      <w:divBdr>
        <w:top w:val="none" w:sz="0" w:space="0" w:color="auto"/>
        <w:left w:val="none" w:sz="0" w:space="0" w:color="auto"/>
        <w:bottom w:val="none" w:sz="0" w:space="0" w:color="auto"/>
        <w:right w:val="none" w:sz="0" w:space="0" w:color="auto"/>
      </w:divBdr>
    </w:div>
    <w:div w:id="219168222">
      <w:bodyDiv w:val="1"/>
      <w:marLeft w:val="0"/>
      <w:marRight w:val="0"/>
      <w:marTop w:val="0"/>
      <w:marBottom w:val="0"/>
      <w:divBdr>
        <w:top w:val="none" w:sz="0" w:space="0" w:color="auto"/>
        <w:left w:val="none" w:sz="0" w:space="0" w:color="auto"/>
        <w:bottom w:val="none" w:sz="0" w:space="0" w:color="auto"/>
        <w:right w:val="none" w:sz="0" w:space="0" w:color="auto"/>
      </w:divBdr>
    </w:div>
    <w:div w:id="220793188">
      <w:bodyDiv w:val="1"/>
      <w:marLeft w:val="0"/>
      <w:marRight w:val="0"/>
      <w:marTop w:val="0"/>
      <w:marBottom w:val="0"/>
      <w:divBdr>
        <w:top w:val="none" w:sz="0" w:space="0" w:color="auto"/>
        <w:left w:val="none" w:sz="0" w:space="0" w:color="auto"/>
        <w:bottom w:val="none" w:sz="0" w:space="0" w:color="auto"/>
        <w:right w:val="none" w:sz="0" w:space="0" w:color="auto"/>
      </w:divBdr>
    </w:div>
    <w:div w:id="250896091">
      <w:bodyDiv w:val="1"/>
      <w:marLeft w:val="0"/>
      <w:marRight w:val="0"/>
      <w:marTop w:val="0"/>
      <w:marBottom w:val="0"/>
      <w:divBdr>
        <w:top w:val="none" w:sz="0" w:space="0" w:color="auto"/>
        <w:left w:val="none" w:sz="0" w:space="0" w:color="auto"/>
        <w:bottom w:val="none" w:sz="0" w:space="0" w:color="auto"/>
        <w:right w:val="none" w:sz="0" w:space="0" w:color="auto"/>
      </w:divBdr>
    </w:div>
    <w:div w:id="252976847">
      <w:bodyDiv w:val="1"/>
      <w:marLeft w:val="0"/>
      <w:marRight w:val="0"/>
      <w:marTop w:val="0"/>
      <w:marBottom w:val="0"/>
      <w:divBdr>
        <w:top w:val="none" w:sz="0" w:space="0" w:color="auto"/>
        <w:left w:val="none" w:sz="0" w:space="0" w:color="auto"/>
        <w:bottom w:val="none" w:sz="0" w:space="0" w:color="auto"/>
        <w:right w:val="none" w:sz="0" w:space="0" w:color="auto"/>
      </w:divBdr>
    </w:div>
    <w:div w:id="767048193">
      <w:bodyDiv w:val="1"/>
      <w:marLeft w:val="0"/>
      <w:marRight w:val="0"/>
      <w:marTop w:val="0"/>
      <w:marBottom w:val="0"/>
      <w:divBdr>
        <w:top w:val="none" w:sz="0" w:space="0" w:color="auto"/>
        <w:left w:val="none" w:sz="0" w:space="0" w:color="auto"/>
        <w:bottom w:val="none" w:sz="0" w:space="0" w:color="auto"/>
        <w:right w:val="none" w:sz="0" w:space="0" w:color="auto"/>
      </w:divBdr>
      <w:divsChild>
        <w:div w:id="1058284377">
          <w:marLeft w:val="0"/>
          <w:marRight w:val="0"/>
          <w:marTop w:val="0"/>
          <w:marBottom w:val="0"/>
          <w:divBdr>
            <w:top w:val="none" w:sz="0" w:space="0" w:color="auto"/>
            <w:left w:val="none" w:sz="0" w:space="0" w:color="auto"/>
            <w:bottom w:val="none" w:sz="0" w:space="0" w:color="auto"/>
            <w:right w:val="none" w:sz="0" w:space="0" w:color="auto"/>
          </w:divBdr>
        </w:div>
      </w:divsChild>
    </w:div>
    <w:div w:id="791675220">
      <w:bodyDiv w:val="1"/>
      <w:marLeft w:val="0"/>
      <w:marRight w:val="0"/>
      <w:marTop w:val="0"/>
      <w:marBottom w:val="0"/>
      <w:divBdr>
        <w:top w:val="none" w:sz="0" w:space="0" w:color="auto"/>
        <w:left w:val="none" w:sz="0" w:space="0" w:color="auto"/>
        <w:bottom w:val="none" w:sz="0" w:space="0" w:color="auto"/>
        <w:right w:val="none" w:sz="0" w:space="0" w:color="auto"/>
      </w:divBdr>
    </w:div>
    <w:div w:id="1430662073">
      <w:bodyDiv w:val="1"/>
      <w:marLeft w:val="0"/>
      <w:marRight w:val="0"/>
      <w:marTop w:val="0"/>
      <w:marBottom w:val="0"/>
      <w:divBdr>
        <w:top w:val="none" w:sz="0" w:space="0" w:color="auto"/>
        <w:left w:val="none" w:sz="0" w:space="0" w:color="auto"/>
        <w:bottom w:val="none" w:sz="0" w:space="0" w:color="auto"/>
        <w:right w:val="none" w:sz="0" w:space="0" w:color="auto"/>
      </w:divBdr>
    </w:div>
    <w:div w:id="1569993613">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708601975">
      <w:bodyDiv w:val="1"/>
      <w:marLeft w:val="0"/>
      <w:marRight w:val="0"/>
      <w:marTop w:val="0"/>
      <w:marBottom w:val="0"/>
      <w:divBdr>
        <w:top w:val="none" w:sz="0" w:space="0" w:color="auto"/>
        <w:left w:val="none" w:sz="0" w:space="0" w:color="auto"/>
        <w:bottom w:val="none" w:sz="0" w:space="0" w:color="auto"/>
        <w:right w:val="none" w:sz="0" w:space="0" w:color="auto"/>
      </w:divBdr>
    </w:div>
    <w:div w:id="1711877037">
      <w:bodyDiv w:val="1"/>
      <w:marLeft w:val="0"/>
      <w:marRight w:val="0"/>
      <w:marTop w:val="0"/>
      <w:marBottom w:val="0"/>
      <w:divBdr>
        <w:top w:val="none" w:sz="0" w:space="0" w:color="auto"/>
        <w:left w:val="none" w:sz="0" w:space="0" w:color="auto"/>
        <w:bottom w:val="none" w:sz="0" w:space="0" w:color="auto"/>
        <w:right w:val="none" w:sz="0" w:space="0" w:color="auto"/>
      </w:divBdr>
    </w:div>
    <w:div w:id="1809666174">
      <w:bodyDiv w:val="1"/>
      <w:marLeft w:val="0"/>
      <w:marRight w:val="0"/>
      <w:marTop w:val="0"/>
      <w:marBottom w:val="0"/>
      <w:divBdr>
        <w:top w:val="none" w:sz="0" w:space="0" w:color="auto"/>
        <w:left w:val="none" w:sz="0" w:space="0" w:color="auto"/>
        <w:bottom w:val="none" w:sz="0" w:space="0" w:color="auto"/>
        <w:right w:val="none" w:sz="0" w:space="0" w:color="auto"/>
      </w:divBdr>
      <w:divsChild>
        <w:div w:id="433017222">
          <w:marLeft w:val="1584"/>
          <w:marRight w:val="0"/>
          <w:marTop w:val="60"/>
          <w:marBottom w:val="0"/>
          <w:divBdr>
            <w:top w:val="none" w:sz="0" w:space="0" w:color="auto"/>
            <w:left w:val="none" w:sz="0" w:space="0" w:color="auto"/>
            <w:bottom w:val="none" w:sz="0" w:space="0" w:color="auto"/>
            <w:right w:val="none" w:sz="0" w:space="0" w:color="auto"/>
          </w:divBdr>
        </w:div>
        <w:div w:id="565410474">
          <w:marLeft w:val="1584"/>
          <w:marRight w:val="0"/>
          <w:marTop w:val="60"/>
          <w:marBottom w:val="0"/>
          <w:divBdr>
            <w:top w:val="none" w:sz="0" w:space="0" w:color="auto"/>
            <w:left w:val="none" w:sz="0" w:space="0" w:color="auto"/>
            <w:bottom w:val="none" w:sz="0" w:space="0" w:color="auto"/>
            <w:right w:val="none" w:sz="0" w:space="0" w:color="auto"/>
          </w:divBdr>
        </w:div>
        <w:div w:id="628046309">
          <w:marLeft w:val="1584"/>
          <w:marRight w:val="0"/>
          <w:marTop w:val="60"/>
          <w:marBottom w:val="0"/>
          <w:divBdr>
            <w:top w:val="none" w:sz="0" w:space="0" w:color="auto"/>
            <w:left w:val="none" w:sz="0" w:space="0" w:color="auto"/>
            <w:bottom w:val="none" w:sz="0" w:space="0" w:color="auto"/>
            <w:right w:val="none" w:sz="0" w:space="0" w:color="auto"/>
          </w:divBdr>
        </w:div>
        <w:div w:id="658967856">
          <w:marLeft w:val="1584"/>
          <w:marRight w:val="0"/>
          <w:marTop w:val="60"/>
          <w:marBottom w:val="0"/>
          <w:divBdr>
            <w:top w:val="none" w:sz="0" w:space="0" w:color="auto"/>
            <w:left w:val="none" w:sz="0" w:space="0" w:color="auto"/>
            <w:bottom w:val="none" w:sz="0" w:space="0" w:color="auto"/>
            <w:right w:val="none" w:sz="0" w:space="0" w:color="auto"/>
          </w:divBdr>
        </w:div>
        <w:div w:id="665326681">
          <w:marLeft w:val="432"/>
          <w:marRight w:val="0"/>
          <w:marTop w:val="120"/>
          <w:marBottom w:val="0"/>
          <w:divBdr>
            <w:top w:val="none" w:sz="0" w:space="0" w:color="auto"/>
            <w:left w:val="none" w:sz="0" w:space="0" w:color="auto"/>
            <w:bottom w:val="none" w:sz="0" w:space="0" w:color="auto"/>
            <w:right w:val="none" w:sz="0" w:space="0" w:color="auto"/>
          </w:divBdr>
        </w:div>
        <w:div w:id="973605134">
          <w:marLeft w:val="1584"/>
          <w:marRight w:val="0"/>
          <w:marTop w:val="60"/>
          <w:marBottom w:val="0"/>
          <w:divBdr>
            <w:top w:val="none" w:sz="0" w:space="0" w:color="auto"/>
            <w:left w:val="none" w:sz="0" w:space="0" w:color="auto"/>
            <w:bottom w:val="none" w:sz="0" w:space="0" w:color="auto"/>
            <w:right w:val="none" w:sz="0" w:space="0" w:color="auto"/>
          </w:divBdr>
        </w:div>
        <w:div w:id="1350251442">
          <w:marLeft w:val="432"/>
          <w:marRight w:val="0"/>
          <w:marTop w:val="120"/>
          <w:marBottom w:val="0"/>
          <w:divBdr>
            <w:top w:val="none" w:sz="0" w:space="0" w:color="auto"/>
            <w:left w:val="none" w:sz="0" w:space="0" w:color="auto"/>
            <w:bottom w:val="none" w:sz="0" w:space="0" w:color="auto"/>
            <w:right w:val="none" w:sz="0" w:space="0" w:color="auto"/>
          </w:divBdr>
        </w:div>
        <w:div w:id="1453674012">
          <w:marLeft w:val="1584"/>
          <w:marRight w:val="0"/>
          <w:marTop w:val="60"/>
          <w:marBottom w:val="0"/>
          <w:divBdr>
            <w:top w:val="none" w:sz="0" w:space="0" w:color="auto"/>
            <w:left w:val="none" w:sz="0" w:space="0" w:color="auto"/>
            <w:bottom w:val="none" w:sz="0" w:space="0" w:color="auto"/>
            <w:right w:val="none" w:sz="0" w:space="0" w:color="auto"/>
          </w:divBdr>
        </w:div>
        <w:div w:id="1718429261">
          <w:marLeft w:val="1584"/>
          <w:marRight w:val="0"/>
          <w:marTop w:val="60"/>
          <w:marBottom w:val="0"/>
          <w:divBdr>
            <w:top w:val="none" w:sz="0" w:space="0" w:color="auto"/>
            <w:left w:val="none" w:sz="0" w:space="0" w:color="auto"/>
            <w:bottom w:val="none" w:sz="0" w:space="0" w:color="auto"/>
            <w:right w:val="none" w:sz="0" w:space="0" w:color="auto"/>
          </w:divBdr>
        </w:div>
        <w:div w:id="1896357178">
          <w:marLeft w:val="1584"/>
          <w:marRight w:val="0"/>
          <w:marTop w:val="60"/>
          <w:marBottom w:val="0"/>
          <w:divBdr>
            <w:top w:val="none" w:sz="0" w:space="0" w:color="auto"/>
            <w:left w:val="none" w:sz="0" w:space="0" w:color="auto"/>
            <w:bottom w:val="none" w:sz="0" w:space="0" w:color="auto"/>
            <w:right w:val="none" w:sz="0" w:space="0" w:color="auto"/>
          </w:divBdr>
        </w:div>
        <w:div w:id="1898010978">
          <w:marLeft w:val="432"/>
          <w:marRight w:val="0"/>
          <w:marTop w:val="120"/>
          <w:marBottom w:val="0"/>
          <w:divBdr>
            <w:top w:val="none" w:sz="0" w:space="0" w:color="auto"/>
            <w:left w:val="none" w:sz="0" w:space="0" w:color="auto"/>
            <w:bottom w:val="none" w:sz="0" w:space="0" w:color="auto"/>
            <w:right w:val="none" w:sz="0" w:space="0" w:color="auto"/>
          </w:divBdr>
        </w:div>
        <w:div w:id="2050451803">
          <w:marLeft w:val="1584"/>
          <w:marRight w:val="0"/>
          <w:marTop w:val="60"/>
          <w:marBottom w:val="0"/>
          <w:divBdr>
            <w:top w:val="none" w:sz="0" w:space="0" w:color="auto"/>
            <w:left w:val="none" w:sz="0" w:space="0" w:color="auto"/>
            <w:bottom w:val="none" w:sz="0" w:space="0" w:color="auto"/>
            <w:right w:val="none" w:sz="0" w:space="0" w:color="auto"/>
          </w:divBdr>
        </w:div>
        <w:div w:id="2075618298">
          <w:marLeft w:val="1584"/>
          <w:marRight w:val="0"/>
          <w:marTop w:val="60"/>
          <w:marBottom w:val="0"/>
          <w:divBdr>
            <w:top w:val="none" w:sz="0" w:space="0" w:color="auto"/>
            <w:left w:val="none" w:sz="0" w:space="0" w:color="auto"/>
            <w:bottom w:val="none" w:sz="0" w:space="0" w:color="auto"/>
            <w:right w:val="none" w:sz="0" w:space="0" w:color="auto"/>
          </w:divBdr>
        </w:div>
      </w:divsChild>
    </w:div>
    <w:div w:id="2023504688">
      <w:bodyDiv w:val="1"/>
      <w:marLeft w:val="0"/>
      <w:marRight w:val="0"/>
      <w:marTop w:val="0"/>
      <w:marBottom w:val="0"/>
      <w:divBdr>
        <w:top w:val="none" w:sz="0" w:space="0" w:color="auto"/>
        <w:left w:val="none" w:sz="0" w:space="0" w:color="auto"/>
        <w:bottom w:val="none" w:sz="0" w:space="0" w:color="auto"/>
        <w:right w:val="none" w:sz="0" w:space="0" w:color="auto"/>
      </w:divBdr>
    </w:div>
    <w:div w:id="213903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d.wikipedia.org/wiki/Sistem_operasi" TargetMode="External"/><Relationship Id="rId13" Type="http://schemas.openxmlformats.org/officeDocument/2006/relationships/hyperlink" Target="http://id.wikipedia.org/wiki/Google" TargetMode="External"/><Relationship Id="rId18" Type="http://schemas.openxmlformats.org/officeDocument/2006/relationships/hyperlink" Target="http://id.wikipedia.org/w/index.php?title=Akselerasi_tepat&amp;action=edit&amp;redlink=1" TargetMode="External"/><Relationship Id="rId26" Type="http://schemas.openxmlformats.org/officeDocument/2006/relationships/hyperlink" Target="http://id.wikipedia.org/wiki/Android_(sistem_operasi)" TargetMode="External"/><Relationship Id="rId39" Type="http://schemas.openxmlformats.org/officeDocument/2006/relationships/fontTable" Target="fontTable.xml"/><Relationship Id="rId51"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hyperlink" Target="http://id.wikipedia.org/wiki/Percepatan_gravitasi" TargetMode="External"/><Relationship Id="rId34"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id.wikipedia.org/wiki/Komputer_tablet" TargetMode="External"/><Relationship Id="rId17" Type="http://schemas.openxmlformats.org/officeDocument/2006/relationships/hyperlink" Target="http://id.wikipedia.org/wiki/HTC_Dream" TargetMode="External"/><Relationship Id="rId25" Type="http://schemas.openxmlformats.org/officeDocument/2006/relationships/image" Target="media/image1.png"/><Relationship Id="rId33" Type="http://schemas.openxmlformats.org/officeDocument/2006/relationships/image" Target="media/image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id.wikipedia.org/wiki/Standar_terbuka" TargetMode="External"/><Relationship Id="rId20" Type="http://schemas.openxmlformats.org/officeDocument/2006/relationships/hyperlink" Target="http://id.wikipedia.org/wiki/Kerangka_acuan"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d.wikipedia.org/wiki/Telepon_pintar" TargetMode="External"/><Relationship Id="rId24" Type="http://schemas.openxmlformats.org/officeDocument/2006/relationships/hyperlink" Target="http://id.wikipedia.org/w/index.php?title=Gaya-g&amp;action=edit&amp;redlink=1" TargetMode="External"/><Relationship Id="rId32" Type="http://schemas.openxmlformats.org/officeDocument/2006/relationships/image" Target="media/image3.png"/><Relationship Id="rId37" Type="http://schemas.openxmlformats.org/officeDocument/2006/relationships/image" Target="media/image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d.wikipedia.org/wiki/Perangkat_keras_komputer" TargetMode="External"/><Relationship Id="rId23" Type="http://schemas.openxmlformats.org/officeDocument/2006/relationships/hyperlink" Target="http://id.wikipedia.org/wiki/Nol" TargetMode="External"/><Relationship Id="rId28" Type="http://schemas.openxmlformats.org/officeDocument/2006/relationships/image" Target="media/image2.jpeg"/><Relationship Id="rId36" Type="http://schemas.openxmlformats.org/officeDocument/2006/relationships/image" Target="media/image7.png"/><Relationship Id="rId10" Type="http://schemas.openxmlformats.org/officeDocument/2006/relationships/hyperlink" Target="http://id.wikipedia.org/wiki/Layar_sentuh" TargetMode="External"/><Relationship Id="rId19" Type="http://schemas.openxmlformats.org/officeDocument/2006/relationships/hyperlink" Target="http://id.wikipedia.org/wiki/Berat"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id.wikipedia.org/wiki/Linux" TargetMode="External"/><Relationship Id="rId14" Type="http://schemas.openxmlformats.org/officeDocument/2006/relationships/hyperlink" Target="http://id.wikipedia.org/wiki/Open_Handset_Alliance" TargetMode="External"/><Relationship Id="rId22" Type="http://schemas.openxmlformats.org/officeDocument/2006/relationships/hyperlink" Target="http://id.wikipedia.org/w/index.php?title=Jatuh_bebas&amp;action=edit&amp;redlink=1" TargetMode="External"/><Relationship Id="rId27" Type="http://schemas.openxmlformats.org/officeDocument/2006/relationships/hyperlink" Target="http://id.wikipedia.org/wiki/Accelerometer" TargetMode="External"/><Relationship Id="rId30" Type="http://schemas.openxmlformats.org/officeDocument/2006/relationships/footer" Target="footer1.xml"/><Relationship Id="rId3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DE9A80-D2C2-4255-A04F-E58EF076F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3797</TotalTime>
  <Pages>9</Pages>
  <Words>1904</Words>
  <Characters>10857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BR Bone Software Company</Company>
  <LinksUpToDate>false</LinksUpToDate>
  <CharactersWithSpaces>12736</CharactersWithSpaces>
  <SharedDoc>false</SharedDoc>
  <HLinks>
    <vt:vector size="36" baseType="variant">
      <vt:variant>
        <vt:i4>4325486</vt:i4>
      </vt:variant>
      <vt:variant>
        <vt:i4>15</vt:i4>
      </vt:variant>
      <vt:variant>
        <vt:i4>0</vt:i4>
      </vt:variant>
      <vt:variant>
        <vt:i4>5</vt:i4>
      </vt:variant>
      <vt:variant>
        <vt:lpwstr>mailto:m.budiyanto@ugm.ac.id</vt:lpwstr>
      </vt:variant>
      <vt:variant>
        <vt:lpwstr/>
      </vt:variant>
      <vt:variant>
        <vt:i4>3407895</vt:i4>
      </vt:variant>
      <vt:variant>
        <vt:i4>12</vt:i4>
      </vt:variant>
      <vt:variant>
        <vt:i4>0</vt:i4>
      </vt:variant>
      <vt:variant>
        <vt:i4>5</vt:i4>
      </vt:variant>
      <vt:variant>
        <vt:lpwstr>mailto:yusuf_irfani_muslim@yahoo.com</vt:lpwstr>
      </vt:variant>
      <vt:variant>
        <vt:lpwstr/>
      </vt:variant>
      <vt:variant>
        <vt:i4>983047</vt:i4>
      </vt:variant>
      <vt:variant>
        <vt:i4>9</vt:i4>
      </vt:variant>
      <vt:variant>
        <vt:i4>0</vt:i4>
      </vt:variant>
      <vt:variant>
        <vt:i4>5</vt:i4>
      </vt:variant>
      <vt:variant>
        <vt:lpwstr>http://www.ladyada.net/library/picvsavr.html</vt:lpwstr>
      </vt:variant>
      <vt:variant>
        <vt:lpwstr/>
      </vt:variant>
      <vt:variant>
        <vt:i4>3604597</vt:i4>
      </vt:variant>
      <vt:variant>
        <vt:i4>6</vt:i4>
      </vt:variant>
      <vt:variant>
        <vt:i4>0</vt:i4>
      </vt:variant>
      <vt:variant>
        <vt:i4>5</vt:i4>
      </vt:variant>
      <vt:variant>
        <vt:lpwstr>http://www.netrino.com/Embedded-Systems/How-To/Assembly - vs - C Comparison</vt:lpwstr>
      </vt:variant>
      <vt:variant>
        <vt:lpwstr/>
      </vt:variant>
      <vt:variant>
        <vt:i4>3735656</vt:i4>
      </vt:variant>
      <vt:variant>
        <vt:i4>3</vt:i4>
      </vt:variant>
      <vt:variant>
        <vt:i4>0</vt:i4>
      </vt:variant>
      <vt:variant>
        <vt:i4>5</vt:i4>
      </vt:variant>
      <vt:variant>
        <vt:lpwstr>http://www.netrino.com/</vt:lpwstr>
      </vt:variant>
      <vt:variant>
        <vt:lpwstr/>
      </vt:variant>
      <vt:variant>
        <vt:i4>983047</vt:i4>
      </vt:variant>
      <vt:variant>
        <vt:i4>0</vt:i4>
      </vt:variant>
      <vt:variant>
        <vt:i4>0</vt:i4>
      </vt:variant>
      <vt:variant>
        <vt:i4>5</vt:i4>
      </vt:variant>
      <vt:variant>
        <vt:lpwstr>http://www.ladyada.net/library/picvsavr.html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tyastono anandito</dc:creator>
  <cp:lastModifiedBy>Rio Riantana</cp:lastModifiedBy>
  <cp:revision>28</cp:revision>
  <cp:lastPrinted>2014-09-08T02:59:00Z</cp:lastPrinted>
  <dcterms:created xsi:type="dcterms:W3CDTF">2015-08-26T09:48:00Z</dcterms:created>
  <dcterms:modified xsi:type="dcterms:W3CDTF">2015-10-30T11:20:00Z</dcterms:modified>
</cp:coreProperties>
</file>